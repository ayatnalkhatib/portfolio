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Style w:val="contactsectiontable"/>
        <w:tblW w:w="0" w:type="auto"/>
        <w:tblCellSpacing w:w="0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2240"/>
      </w:tblGrid>
      <w:tr w:rsidR="00221B2C" w14:paraId="2CF4889B" w14:textId="77777777">
        <w:trPr>
          <w:tblCellSpacing w:w="0" w:type="dxa"/>
        </w:trPr>
        <w:tc>
          <w:tcPr>
            <w:tcW w:w="12240" w:type="dxa"/>
            <w:tcBorders>
              <w:bottom w:val="single" w:sz="8" w:space="0" w:color="7D7D7D"/>
            </w:tcBorders>
            <w:shd w:val="clear" w:color="auto" w:fill="E5E5E5"/>
            <w:tcMar>
              <w:top w:w="600" w:type="dxa"/>
              <w:left w:w="0" w:type="dxa"/>
              <w:bottom w:w="200" w:type="dxa"/>
              <w:right w:w="0" w:type="dxa"/>
            </w:tcMar>
            <w:vAlign w:val="bottom"/>
            <w:hideMark/>
          </w:tcPr>
          <w:p w14:paraId="03AD3388" w14:textId="735D2ACD" w:rsidR="00221B2C" w:rsidRPr="00997DBF" w:rsidRDefault="00000000">
            <w:pPr>
              <w:pStyle w:val="documentaddress"/>
              <w:ind w:left="600" w:right="600"/>
              <w:jc w:val="center"/>
              <w:rPr>
                <w:rStyle w:val="documentcntcSecparagraph"/>
                <w:rFonts w:ascii="Open Sans" w:eastAsia="Open Sans" w:hAnsi="Open Sans" w:cs="Open Sans"/>
              </w:rPr>
            </w:pPr>
            <w:r w:rsidRPr="00997DBF">
              <w:rPr>
                <w:rStyle w:val="documentaddressspan"/>
                <w:rFonts w:ascii="Open Sans" w:eastAsia="Open Sans" w:hAnsi="Open Sans" w:cs="Open Sans"/>
              </w:rPr>
              <w:t>Little Rock, AR 72211</w:t>
            </w:r>
            <w:r w:rsidR="00997DBF">
              <w:rPr>
                <w:rStyle w:val="documentaddressspan"/>
                <w:rFonts w:ascii="Open Sans" w:eastAsia="Open Sans" w:hAnsi="Open Sans" w:cs="Open Sans"/>
              </w:rPr>
              <w:t xml:space="preserve"> </w:t>
            </w:r>
            <w:r w:rsidR="00997DBF" w:rsidRPr="00997DBF">
              <w:rPr>
                <w:rStyle w:val="documentaddressspan"/>
                <w:rFonts w:ascii="Open Sans" w:eastAsia="Open Sans" w:hAnsi="Open Sans" w:cs="Open Sans"/>
              </w:rPr>
              <w:t>|</w:t>
            </w:r>
            <w:r w:rsidR="00997DBF">
              <w:rPr>
                <w:rStyle w:val="documentaddressspan"/>
                <w:rFonts w:ascii="Open Sans" w:eastAsia="Open Sans" w:hAnsi="Open Sans" w:cs="Open Sans"/>
              </w:rPr>
              <w:t xml:space="preserve"> </w:t>
            </w:r>
            <w:r w:rsidR="00997DBF" w:rsidRPr="00997DBF">
              <w:rPr>
                <w:rStyle w:val="documentaddressspan"/>
                <w:rFonts w:ascii="Open Sans" w:eastAsia="Open Sans" w:hAnsi="Open Sans" w:cs="Open Sans"/>
              </w:rPr>
              <w:t>(</w:t>
            </w:r>
            <w:r w:rsidRPr="00997DBF">
              <w:rPr>
                <w:rStyle w:val="documentaddressspan"/>
                <w:rFonts w:ascii="Open Sans" w:eastAsia="Open Sans" w:hAnsi="Open Sans" w:cs="Open Sans"/>
              </w:rPr>
              <w:t>501) 504</w:t>
            </w:r>
            <w:r w:rsidRPr="00997DBF">
              <w:rPr>
                <w:rStyle w:val="documentaddressspan"/>
                <w:rFonts w:ascii="Open Sans" w:eastAsia="Open Sans" w:hAnsi="Open Sans" w:cs="Open Sans"/>
              </w:rPr>
              <w:noBreakHyphen/>
              <w:t>3018</w:t>
            </w:r>
            <w:r w:rsidR="00997DBF">
              <w:rPr>
                <w:rStyle w:val="documentaddressspan"/>
                <w:rFonts w:ascii="Open Sans" w:eastAsia="Open Sans" w:hAnsi="Open Sans" w:cs="Open Sans"/>
              </w:rPr>
              <w:t xml:space="preserve"> </w:t>
            </w:r>
            <w:r w:rsidRPr="00997DBF">
              <w:rPr>
                <w:rStyle w:val="documentaddressspan"/>
                <w:rFonts w:ascii="Open Sans" w:eastAsia="Open Sans" w:hAnsi="Open Sans" w:cs="Open Sans"/>
              </w:rPr>
              <w:t>|</w:t>
            </w:r>
            <w:r w:rsidR="00997DBF">
              <w:rPr>
                <w:rStyle w:val="documentaddressspan"/>
                <w:rFonts w:ascii="Open Sans" w:eastAsia="Open Sans" w:hAnsi="Open Sans" w:cs="Open Sans"/>
              </w:rPr>
              <w:t xml:space="preserve"> </w:t>
            </w:r>
            <w:r w:rsidRPr="00997DBF">
              <w:rPr>
                <w:rStyle w:val="documentaddressspan"/>
                <w:rFonts w:ascii="Open Sans" w:eastAsia="Open Sans" w:hAnsi="Open Sans" w:cs="Open Sans"/>
              </w:rPr>
              <w:t xml:space="preserve">ayatnalkhatib@gmail.com  </w:t>
            </w:r>
          </w:p>
          <w:p w14:paraId="269E9630" w14:textId="77777777" w:rsidR="00221B2C" w:rsidRDefault="00221B2C">
            <w:pPr>
              <w:pStyle w:val="documentcntcSecparagraphParagraph"/>
              <w:pBdr>
                <w:top w:val="none" w:sz="0" w:space="0" w:color="auto"/>
              </w:pBdr>
              <w:spacing w:line="20" w:lineRule="atLeast"/>
              <w:jc w:val="center"/>
              <w:textAlignment w:val="auto"/>
              <w:rPr>
                <w:rStyle w:val="documentcntcSecparagraph"/>
                <w:rFonts w:ascii="Open Sans" w:eastAsia="Open Sans" w:hAnsi="Open Sans" w:cs="Open Sans"/>
                <w:color w:val="000000"/>
                <w:sz w:val="2"/>
                <w:szCs w:val="2"/>
              </w:rPr>
            </w:pPr>
          </w:p>
        </w:tc>
      </w:tr>
    </w:tbl>
    <w:p w14:paraId="3C295BA1" w14:textId="77777777" w:rsidR="00221B2C" w:rsidRDefault="00000000">
      <w:pPr>
        <w:spacing w:line="0" w:lineRule="auto"/>
        <w:sectPr w:rsidR="00221B2C">
          <w:headerReference w:type="default" r:id="rId7"/>
          <w:footerReference w:type="default" r:id="rId8"/>
          <w:pgSz w:w="12240" w:h="15840"/>
          <w:pgMar w:top="0" w:right="0" w:bottom="600" w:left="0" w:header="0" w:footer="0" w:gutter="0"/>
          <w:cols w:space="708"/>
        </w:sectPr>
      </w:pPr>
      <w:r>
        <w:rPr>
          <w:color w:val="FFFFFF"/>
          <w:sz w:val="0"/>
        </w:rPr>
        <w:t>.</w:t>
      </w:r>
    </w:p>
    <w:p w14:paraId="19AD079B" w14:textId="77777777" w:rsidR="00221B2C" w:rsidRDefault="00221B2C">
      <w:pPr>
        <w:spacing w:line="0" w:lineRule="auto"/>
      </w:pPr>
    </w:p>
    <w:p w14:paraId="1E09902A" w14:textId="1990A5C7" w:rsidR="00221B2C" w:rsidRDefault="00997DBF" w:rsidP="00997DBF">
      <w:pPr>
        <w:pStyle w:val="documentname"/>
        <w:spacing w:before="500" w:after="600"/>
        <w:jc w:val="center"/>
      </w:pPr>
      <w:r>
        <w:rPr>
          <w:rStyle w:val="span"/>
        </w:rPr>
        <w:t>Ayat alkhatib</w:t>
      </w:r>
    </w:p>
    <w:tbl>
      <w:tblPr>
        <w:tblW w:w="5000" w:type="pct"/>
        <w:tblInd w:w="120" w:type="dxa"/>
        <w:tblLayout w:type="fixed"/>
        <w:tblLook w:val="04A0" w:firstRow="1" w:lastRow="0" w:firstColumn="1" w:lastColumn="0" w:noHBand="0" w:noVBand="1"/>
      </w:tblPr>
      <w:tblGrid>
        <w:gridCol w:w="2251"/>
        <w:gridCol w:w="9005"/>
      </w:tblGrid>
      <w:tr w:rsidR="00221B2C" w14:paraId="51665EDD" w14:textId="77777777">
        <w:trPr>
          <w:trHeight w:hRule="exact" w:val="80"/>
        </w:trPr>
        <w:tc>
          <w:tcPr>
            <w:tcW w:w="2200" w:type="dxa"/>
            <w:tcBorders>
              <w:bottom w:val="single" w:sz="8" w:space="0" w:color="7D7D7D"/>
            </w:tcBorders>
            <w:shd w:val="clear" w:color="auto" w:fill="E5E5E5"/>
          </w:tcPr>
          <w:p w14:paraId="6FEC6057" w14:textId="77777777" w:rsidR="00221B2C" w:rsidRDefault="00221B2C"/>
        </w:tc>
        <w:tc>
          <w:tcPr>
            <w:tcW w:w="8800" w:type="dxa"/>
            <w:tcBorders>
              <w:bottom w:val="single" w:sz="8" w:space="0" w:color="7D7D7D"/>
            </w:tcBorders>
          </w:tcPr>
          <w:p w14:paraId="5A38D593" w14:textId="77777777" w:rsidR="00221B2C" w:rsidRDefault="00221B2C"/>
        </w:tc>
      </w:tr>
    </w:tbl>
    <w:tbl>
      <w:tblPr>
        <w:tblStyle w:val="parentContainersectiontable"/>
        <w:tblW w:w="0" w:type="auto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300"/>
        <w:gridCol w:w="8740"/>
      </w:tblGrid>
      <w:tr w:rsidR="00221B2C" w14:paraId="5438B46C" w14:textId="77777777">
        <w:tc>
          <w:tcPr>
            <w:tcW w:w="2300" w:type="dxa"/>
            <w:tcMar>
              <w:top w:w="160" w:type="dxa"/>
              <w:left w:w="0" w:type="dxa"/>
              <w:bottom w:w="0" w:type="dxa"/>
              <w:right w:w="0" w:type="dxa"/>
            </w:tcMar>
            <w:hideMark/>
          </w:tcPr>
          <w:p w14:paraId="5F5224CB" w14:textId="77777777" w:rsidR="00221B2C" w:rsidRDefault="00000000">
            <w:pPr>
              <w:pStyle w:val="documentsectiontitle"/>
              <w:ind w:right="40"/>
              <w:rPr>
                <w:rStyle w:val="parentContainersectiontableheading"/>
              </w:rPr>
            </w:pPr>
            <w:r>
              <w:rPr>
                <w:rStyle w:val="parentContainersectiontableheading"/>
              </w:rPr>
              <w:t>Professional Summary</w:t>
            </w:r>
          </w:p>
          <w:p w14:paraId="6D5A57C9" w14:textId="77777777" w:rsidR="00221B2C" w:rsidRDefault="00221B2C">
            <w:pPr>
              <w:pStyle w:val="parentContainersectiontableheadingParagraph"/>
              <w:pBdr>
                <w:top w:val="none" w:sz="0" w:space="0" w:color="auto"/>
              </w:pBdr>
              <w:spacing w:line="280" w:lineRule="atLeast"/>
              <w:textAlignment w:val="auto"/>
              <w:rPr>
                <w:rStyle w:val="parentContainersectiontableheading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</w:p>
        </w:tc>
        <w:tc>
          <w:tcPr>
            <w:tcW w:w="8740" w:type="dxa"/>
            <w:tcMar>
              <w:top w:w="160" w:type="dxa"/>
              <w:left w:w="0" w:type="dxa"/>
              <w:bottom w:w="0" w:type="dxa"/>
              <w:right w:w="0" w:type="dxa"/>
            </w:tcMar>
            <w:hideMark/>
          </w:tcPr>
          <w:p w14:paraId="3DE6A445" w14:textId="2E414B4C" w:rsidR="00221B2C" w:rsidRPr="00997DBF" w:rsidRDefault="00997DBF" w:rsidP="00997DBF">
            <w:pPr>
              <w:pStyle w:val="p"/>
              <w:spacing w:line="280" w:lineRule="atLeast"/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  <w:r w:rsidRPr="00997DBF">
              <w:rPr>
                <w:rFonts w:ascii="Open Sans" w:eastAsia="Open Sans" w:hAnsi="Open Sans" w:cs="Open Sans"/>
                <w:color w:val="020303"/>
                <w:sz w:val="20"/>
                <w:szCs w:val="20"/>
              </w:rPr>
              <w:t>Software &amp; Web Developer with hands-on experience in full-stack web applications, UI/UX design, and .NET/TypeScript development.</w:t>
            </w:r>
          </w:p>
        </w:tc>
      </w:tr>
    </w:tbl>
    <w:p w14:paraId="1E6E6668" w14:textId="77777777" w:rsidR="00221B2C" w:rsidRDefault="00000000">
      <w:pPr>
        <w:pStyle w:val="secspacing"/>
        <w:rPr>
          <w:rFonts w:ascii="Open Sans" w:eastAsia="Open Sans" w:hAnsi="Open Sans" w:cs="Open Sans"/>
          <w:color w:val="020303"/>
        </w:rPr>
      </w:pPr>
      <w:r>
        <w:rPr>
          <w:rFonts w:ascii="Open Sans" w:eastAsia="Open Sans" w:hAnsi="Open Sans" w:cs="Open Sans"/>
          <w:color w:val="020303"/>
        </w:rPr>
        <w:t> </w:t>
      </w:r>
    </w:p>
    <w:tbl>
      <w:tblPr>
        <w:tblW w:w="5000" w:type="pct"/>
        <w:tblInd w:w="120" w:type="dxa"/>
        <w:tblLayout w:type="fixed"/>
        <w:tblLook w:val="04A0" w:firstRow="1" w:lastRow="0" w:firstColumn="1" w:lastColumn="0" w:noHBand="0" w:noVBand="1"/>
      </w:tblPr>
      <w:tblGrid>
        <w:gridCol w:w="2251"/>
        <w:gridCol w:w="9005"/>
      </w:tblGrid>
      <w:tr w:rsidR="00221B2C" w14:paraId="58AD52ED" w14:textId="77777777">
        <w:trPr>
          <w:trHeight w:hRule="exact" w:val="80"/>
        </w:trPr>
        <w:tc>
          <w:tcPr>
            <w:tcW w:w="2200" w:type="dxa"/>
            <w:tcBorders>
              <w:bottom w:val="single" w:sz="8" w:space="0" w:color="7D7D7D"/>
            </w:tcBorders>
            <w:shd w:val="clear" w:color="auto" w:fill="E5E5E5"/>
          </w:tcPr>
          <w:p w14:paraId="0C5B6F16" w14:textId="77777777" w:rsidR="00221B2C" w:rsidRDefault="00221B2C"/>
        </w:tc>
        <w:tc>
          <w:tcPr>
            <w:tcW w:w="8800" w:type="dxa"/>
            <w:tcBorders>
              <w:bottom w:val="single" w:sz="8" w:space="0" w:color="7D7D7D"/>
            </w:tcBorders>
          </w:tcPr>
          <w:p w14:paraId="2AC16786" w14:textId="77777777" w:rsidR="00221B2C" w:rsidRDefault="00221B2C"/>
        </w:tc>
      </w:tr>
    </w:tbl>
    <w:tbl>
      <w:tblPr>
        <w:tblStyle w:val="parentContainersectiontable"/>
        <w:tblW w:w="0" w:type="auto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300"/>
        <w:gridCol w:w="8740"/>
      </w:tblGrid>
      <w:tr w:rsidR="00221B2C" w14:paraId="7DD4815D" w14:textId="77777777">
        <w:tc>
          <w:tcPr>
            <w:tcW w:w="2300" w:type="dxa"/>
            <w:tcMar>
              <w:top w:w="160" w:type="dxa"/>
              <w:left w:w="0" w:type="dxa"/>
              <w:bottom w:w="0" w:type="dxa"/>
              <w:right w:w="0" w:type="dxa"/>
            </w:tcMar>
            <w:hideMark/>
          </w:tcPr>
          <w:p w14:paraId="0C53205F" w14:textId="77777777" w:rsidR="00221B2C" w:rsidRDefault="00000000">
            <w:pPr>
              <w:pStyle w:val="documentsectiontitle"/>
              <w:ind w:right="40"/>
              <w:rPr>
                <w:rStyle w:val="parentContainersectiontableheading"/>
              </w:rPr>
            </w:pPr>
            <w:r>
              <w:rPr>
                <w:rStyle w:val="parentContainersectiontableheading"/>
              </w:rPr>
              <w:t>Education</w:t>
            </w:r>
          </w:p>
          <w:p w14:paraId="6C0DA0EB" w14:textId="77777777" w:rsidR="00221B2C" w:rsidRDefault="00221B2C">
            <w:pPr>
              <w:pStyle w:val="parentContainersectiontableheadingParagraph"/>
              <w:pBdr>
                <w:top w:val="none" w:sz="0" w:space="0" w:color="auto"/>
              </w:pBdr>
              <w:spacing w:line="280" w:lineRule="atLeast"/>
              <w:textAlignment w:val="auto"/>
              <w:rPr>
                <w:rStyle w:val="parentContainersectiontableheading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</w:p>
        </w:tc>
        <w:tc>
          <w:tcPr>
            <w:tcW w:w="8740" w:type="dxa"/>
            <w:tcMar>
              <w:top w:w="160" w:type="dxa"/>
              <w:left w:w="0" w:type="dxa"/>
              <w:bottom w:w="0" w:type="dxa"/>
              <w:right w:w="0" w:type="dxa"/>
            </w:tcMar>
            <w:hideMark/>
          </w:tcPr>
          <w:p w14:paraId="61E3515A" w14:textId="43F07061" w:rsidR="00221B2C" w:rsidRDefault="00000000">
            <w:pPr>
              <w:pStyle w:val="documentdispBlk"/>
              <w:spacing w:line="280" w:lineRule="atLeast"/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  <w:r>
              <w:rPr>
                <w:rStyle w:val="documenttxtBold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University of Arkansas </w:t>
            </w:r>
            <w:r w:rsidR="00997DBF">
              <w:rPr>
                <w:rStyle w:val="documenttxtBold"/>
                <w:rFonts w:ascii="Open Sans" w:eastAsia="Open Sans" w:hAnsi="Open Sans" w:cs="Open Sans"/>
                <w:color w:val="020303"/>
                <w:sz w:val="20"/>
                <w:szCs w:val="20"/>
              </w:rPr>
              <w:t>at</w:t>
            </w:r>
            <w:r>
              <w:rPr>
                <w:rStyle w:val="documenttxtBold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 Little Rock</w:t>
            </w: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, Little Rock, AR</w:t>
            </w:r>
            <w:r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 </w:t>
            </w:r>
          </w:p>
          <w:p w14:paraId="68B4DECE" w14:textId="77777777" w:rsidR="00221B2C" w:rsidRDefault="00000000">
            <w:pPr>
              <w:pStyle w:val="documentdispBlk"/>
              <w:spacing w:line="280" w:lineRule="atLeast"/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  <w:r>
              <w:rPr>
                <w:rStyle w:val="documenttxtBold"/>
                <w:rFonts w:ascii="Open Sans" w:eastAsia="Open Sans" w:hAnsi="Open Sans" w:cs="Open Sans"/>
                <w:color w:val="020303"/>
                <w:sz w:val="20"/>
                <w:szCs w:val="20"/>
              </w:rPr>
              <w:t>Bachelor of Science</w:t>
            </w: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, Information Science, Expected in 12/2026</w:t>
            </w:r>
          </w:p>
        </w:tc>
      </w:tr>
    </w:tbl>
    <w:p w14:paraId="5C73C8A4" w14:textId="77777777" w:rsidR="00221B2C" w:rsidRDefault="00000000">
      <w:pPr>
        <w:pStyle w:val="secspacing"/>
        <w:rPr>
          <w:rFonts w:ascii="Open Sans" w:eastAsia="Open Sans" w:hAnsi="Open Sans" w:cs="Open Sans"/>
          <w:color w:val="020303"/>
        </w:rPr>
      </w:pPr>
      <w:r>
        <w:rPr>
          <w:rFonts w:ascii="Open Sans" w:eastAsia="Open Sans" w:hAnsi="Open Sans" w:cs="Open Sans"/>
          <w:color w:val="020303"/>
        </w:rPr>
        <w:t> </w:t>
      </w:r>
    </w:p>
    <w:tbl>
      <w:tblPr>
        <w:tblW w:w="5000" w:type="pct"/>
        <w:tblInd w:w="120" w:type="dxa"/>
        <w:tblLayout w:type="fixed"/>
        <w:tblLook w:val="04A0" w:firstRow="1" w:lastRow="0" w:firstColumn="1" w:lastColumn="0" w:noHBand="0" w:noVBand="1"/>
      </w:tblPr>
      <w:tblGrid>
        <w:gridCol w:w="2251"/>
        <w:gridCol w:w="9005"/>
      </w:tblGrid>
      <w:tr w:rsidR="00221B2C" w14:paraId="1C1922AD" w14:textId="77777777">
        <w:trPr>
          <w:trHeight w:hRule="exact" w:val="80"/>
        </w:trPr>
        <w:tc>
          <w:tcPr>
            <w:tcW w:w="2200" w:type="dxa"/>
            <w:tcBorders>
              <w:bottom w:val="single" w:sz="8" w:space="0" w:color="7D7D7D"/>
            </w:tcBorders>
            <w:shd w:val="clear" w:color="auto" w:fill="E5E5E5"/>
          </w:tcPr>
          <w:p w14:paraId="60E51F28" w14:textId="77777777" w:rsidR="00221B2C" w:rsidRDefault="00221B2C"/>
        </w:tc>
        <w:tc>
          <w:tcPr>
            <w:tcW w:w="8800" w:type="dxa"/>
            <w:tcBorders>
              <w:bottom w:val="single" w:sz="8" w:space="0" w:color="7D7D7D"/>
            </w:tcBorders>
          </w:tcPr>
          <w:p w14:paraId="50E92ABB" w14:textId="77777777" w:rsidR="00221B2C" w:rsidRDefault="00221B2C"/>
        </w:tc>
      </w:tr>
    </w:tbl>
    <w:tbl>
      <w:tblPr>
        <w:tblStyle w:val="parentContainersectiontable"/>
        <w:tblW w:w="0" w:type="auto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300"/>
        <w:gridCol w:w="8740"/>
      </w:tblGrid>
      <w:tr w:rsidR="00221B2C" w14:paraId="0BFA4FF3" w14:textId="77777777">
        <w:tc>
          <w:tcPr>
            <w:tcW w:w="2300" w:type="dxa"/>
            <w:tcMar>
              <w:top w:w="160" w:type="dxa"/>
              <w:left w:w="0" w:type="dxa"/>
              <w:bottom w:w="0" w:type="dxa"/>
              <w:right w:w="0" w:type="dxa"/>
            </w:tcMar>
            <w:hideMark/>
          </w:tcPr>
          <w:p w14:paraId="0B53F90E" w14:textId="77777777" w:rsidR="00221B2C" w:rsidRDefault="00000000">
            <w:pPr>
              <w:pStyle w:val="documentsectiontitle"/>
              <w:ind w:right="40"/>
              <w:rPr>
                <w:rStyle w:val="parentContainersectiontableheading"/>
              </w:rPr>
            </w:pPr>
            <w:r>
              <w:rPr>
                <w:rStyle w:val="parentContainersectiontableheading"/>
              </w:rPr>
              <w:t>Skills</w:t>
            </w:r>
          </w:p>
          <w:p w14:paraId="2F863606" w14:textId="77777777" w:rsidR="00221B2C" w:rsidRDefault="00221B2C">
            <w:pPr>
              <w:pStyle w:val="parentContainersectiontableheadingParagraph"/>
              <w:pBdr>
                <w:top w:val="none" w:sz="0" w:space="0" w:color="auto"/>
              </w:pBdr>
              <w:spacing w:line="280" w:lineRule="atLeast"/>
              <w:textAlignment w:val="auto"/>
              <w:rPr>
                <w:rStyle w:val="parentContainersectiontableheading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</w:p>
        </w:tc>
        <w:tc>
          <w:tcPr>
            <w:tcW w:w="8740" w:type="dxa"/>
            <w:tcMar>
              <w:top w:w="16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Style w:val="documentinfoparatable"/>
              <w:tblW w:w="0" w:type="auto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4220"/>
              <w:gridCol w:w="300"/>
              <w:gridCol w:w="4220"/>
            </w:tblGrid>
            <w:tr w:rsidR="00221B2C" w14:paraId="2A8BB778" w14:textId="77777777">
              <w:tc>
                <w:tcPr>
                  <w:tcW w:w="42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AD356E6" w14:textId="77777777" w:rsidR="00221B2C" w:rsidRDefault="00000000">
                  <w:pPr>
                    <w:pStyle w:val="divdocumentskliSeculli"/>
                    <w:numPr>
                      <w:ilvl w:val="0"/>
                      <w:numId w:val="1"/>
                    </w:numPr>
                    <w:spacing w:line="280" w:lineRule="atLeast"/>
                    <w:ind w:left="200" w:hanging="210"/>
                    <w:rPr>
                      <w:rStyle w:val="span"/>
                      <w:rFonts w:ascii="Open Sans" w:eastAsia="Open Sans" w:hAnsi="Open Sans" w:cs="Open Sans"/>
                      <w:color w:val="020303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Open Sans" w:eastAsia="Open Sans" w:hAnsi="Open Sans" w:cs="Open Sans"/>
                      <w:color w:val="020303"/>
                      <w:sz w:val="20"/>
                      <w:szCs w:val="20"/>
                    </w:rPr>
                    <w:t>.NET (.NET 8 / .NET 10)</w:t>
                  </w:r>
                </w:p>
                <w:p w14:paraId="28B9A3C7" w14:textId="77777777" w:rsidR="00221B2C" w:rsidRDefault="00221B2C">
                  <w:pPr>
                    <w:pStyle w:val="div"/>
                    <w:spacing w:line="20" w:lineRule="exact"/>
                    <w:rPr>
                      <w:rStyle w:val="documentparentContainerfirstparagraphCharacter"/>
                      <w:rFonts w:ascii="Open Sans" w:eastAsia="Open Sans" w:hAnsi="Open Sans" w:cs="Open Sans"/>
                      <w:color w:val="020303"/>
                      <w:sz w:val="20"/>
                      <w:szCs w:val="20"/>
                    </w:rPr>
                  </w:pPr>
                </w:p>
              </w:tc>
              <w:tc>
                <w:tcPr>
                  <w:tcW w:w="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4CCC42F" w14:textId="77777777" w:rsidR="00221B2C" w:rsidRDefault="00221B2C"/>
              </w:tc>
              <w:tc>
                <w:tcPr>
                  <w:tcW w:w="42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E8F366F" w14:textId="77777777" w:rsidR="00221B2C" w:rsidRDefault="00000000">
                  <w:pPr>
                    <w:pStyle w:val="divdocumentskliSeculli"/>
                    <w:numPr>
                      <w:ilvl w:val="0"/>
                      <w:numId w:val="2"/>
                    </w:numPr>
                    <w:spacing w:line="280" w:lineRule="atLeast"/>
                    <w:ind w:left="200" w:hanging="210"/>
                    <w:rPr>
                      <w:rStyle w:val="span"/>
                      <w:rFonts w:ascii="Open Sans" w:eastAsia="Open Sans" w:hAnsi="Open Sans" w:cs="Open Sans"/>
                      <w:color w:val="020303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Open Sans" w:eastAsia="Open Sans" w:hAnsi="Open Sans" w:cs="Open Sans"/>
                      <w:color w:val="020303"/>
                      <w:sz w:val="20"/>
                      <w:szCs w:val="20"/>
                    </w:rPr>
                    <w:t>TypeScript</w:t>
                  </w:r>
                </w:p>
                <w:p w14:paraId="072827CE" w14:textId="77777777" w:rsidR="00221B2C" w:rsidRDefault="00221B2C">
                  <w:pPr>
                    <w:pStyle w:val="div"/>
                    <w:spacing w:line="20" w:lineRule="exact"/>
                    <w:rPr>
                      <w:rStyle w:val="documentskliSecparagraph"/>
                      <w:rFonts w:ascii="Open Sans" w:eastAsia="Open Sans" w:hAnsi="Open Sans" w:cs="Open Sans"/>
                      <w:color w:val="020303"/>
                      <w:sz w:val="20"/>
                      <w:szCs w:val="20"/>
                    </w:rPr>
                  </w:pPr>
                </w:p>
              </w:tc>
            </w:tr>
            <w:tr w:rsidR="00221B2C" w14:paraId="7786F902" w14:textId="77777777">
              <w:tc>
                <w:tcPr>
                  <w:tcW w:w="422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D0A41D2" w14:textId="77777777" w:rsidR="00221B2C" w:rsidRDefault="00000000">
                  <w:pPr>
                    <w:pStyle w:val="divdocumentskliSeculli"/>
                    <w:numPr>
                      <w:ilvl w:val="0"/>
                      <w:numId w:val="3"/>
                    </w:numPr>
                    <w:spacing w:line="280" w:lineRule="atLeast"/>
                    <w:ind w:left="200" w:hanging="210"/>
                    <w:rPr>
                      <w:rStyle w:val="span"/>
                      <w:rFonts w:ascii="Open Sans" w:eastAsia="Open Sans" w:hAnsi="Open Sans" w:cs="Open Sans"/>
                      <w:color w:val="020303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Open Sans" w:eastAsia="Open Sans" w:hAnsi="Open Sans" w:cs="Open Sans"/>
                      <w:color w:val="020303"/>
                      <w:sz w:val="20"/>
                      <w:szCs w:val="20"/>
                    </w:rPr>
                    <w:t>HTML5 / CSS3</w:t>
                  </w:r>
                </w:p>
                <w:p w14:paraId="1D8BFD38" w14:textId="77777777" w:rsidR="00221B2C" w:rsidRDefault="00221B2C">
                  <w:pPr>
                    <w:pStyle w:val="div"/>
                    <w:spacing w:line="20" w:lineRule="exact"/>
                    <w:rPr>
                      <w:rStyle w:val="documentskliSecparagraph"/>
                      <w:rFonts w:ascii="Open Sans" w:eastAsia="Open Sans" w:hAnsi="Open Sans" w:cs="Open Sans"/>
                      <w:color w:val="020303"/>
                      <w:sz w:val="20"/>
                      <w:szCs w:val="20"/>
                    </w:rPr>
                  </w:pPr>
                </w:p>
              </w:tc>
              <w:tc>
                <w:tcPr>
                  <w:tcW w:w="30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E7DFE59" w14:textId="77777777" w:rsidR="00221B2C" w:rsidRDefault="00221B2C"/>
              </w:tc>
              <w:tc>
                <w:tcPr>
                  <w:tcW w:w="422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2936E3A" w14:textId="77777777" w:rsidR="00221B2C" w:rsidRDefault="00000000">
                  <w:pPr>
                    <w:pStyle w:val="divdocumentskliSeculli"/>
                    <w:numPr>
                      <w:ilvl w:val="0"/>
                      <w:numId w:val="4"/>
                    </w:numPr>
                    <w:spacing w:line="280" w:lineRule="atLeast"/>
                    <w:ind w:left="200" w:hanging="210"/>
                    <w:rPr>
                      <w:rStyle w:val="span"/>
                      <w:rFonts w:ascii="Open Sans" w:eastAsia="Open Sans" w:hAnsi="Open Sans" w:cs="Open Sans"/>
                      <w:color w:val="020303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Open Sans" w:eastAsia="Open Sans" w:hAnsi="Open Sans" w:cs="Open Sans"/>
                      <w:color w:val="020303"/>
                      <w:sz w:val="20"/>
                      <w:szCs w:val="20"/>
                    </w:rPr>
                    <w:t>Real-time database management</w:t>
                  </w:r>
                </w:p>
                <w:p w14:paraId="4CF8955D" w14:textId="77777777" w:rsidR="00221B2C" w:rsidRDefault="00221B2C">
                  <w:pPr>
                    <w:pStyle w:val="div"/>
                    <w:spacing w:line="20" w:lineRule="exact"/>
                    <w:rPr>
                      <w:rStyle w:val="documentskliSecparagraph"/>
                      <w:rFonts w:ascii="Open Sans" w:eastAsia="Open Sans" w:hAnsi="Open Sans" w:cs="Open Sans"/>
                      <w:color w:val="020303"/>
                      <w:sz w:val="20"/>
                      <w:szCs w:val="20"/>
                    </w:rPr>
                  </w:pPr>
                </w:p>
              </w:tc>
            </w:tr>
            <w:tr w:rsidR="00221B2C" w14:paraId="38969E36" w14:textId="77777777">
              <w:tc>
                <w:tcPr>
                  <w:tcW w:w="422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00BB4F8" w14:textId="77777777" w:rsidR="00221B2C" w:rsidRDefault="00000000">
                  <w:pPr>
                    <w:pStyle w:val="divdocumentskliSeculli"/>
                    <w:numPr>
                      <w:ilvl w:val="0"/>
                      <w:numId w:val="5"/>
                    </w:numPr>
                    <w:spacing w:line="280" w:lineRule="atLeast"/>
                    <w:ind w:left="200" w:hanging="210"/>
                    <w:rPr>
                      <w:rStyle w:val="span"/>
                      <w:rFonts w:ascii="Open Sans" w:eastAsia="Open Sans" w:hAnsi="Open Sans" w:cs="Open Sans"/>
                      <w:color w:val="020303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Open Sans" w:eastAsia="Open Sans" w:hAnsi="Open Sans" w:cs="Open Sans"/>
                      <w:color w:val="020303"/>
                      <w:sz w:val="20"/>
                      <w:szCs w:val="20"/>
                    </w:rPr>
                    <w:t>Firebase</w:t>
                  </w:r>
                </w:p>
                <w:p w14:paraId="2C2A4FA8" w14:textId="77777777" w:rsidR="00221B2C" w:rsidRDefault="00221B2C">
                  <w:pPr>
                    <w:pStyle w:val="div"/>
                    <w:spacing w:line="20" w:lineRule="exact"/>
                    <w:rPr>
                      <w:rStyle w:val="documentskliSecparagraph"/>
                      <w:rFonts w:ascii="Open Sans" w:eastAsia="Open Sans" w:hAnsi="Open Sans" w:cs="Open Sans"/>
                      <w:color w:val="020303"/>
                      <w:sz w:val="20"/>
                      <w:szCs w:val="20"/>
                    </w:rPr>
                  </w:pPr>
                </w:p>
              </w:tc>
              <w:tc>
                <w:tcPr>
                  <w:tcW w:w="30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E3EB765" w14:textId="77777777" w:rsidR="00221B2C" w:rsidRDefault="00221B2C"/>
              </w:tc>
              <w:tc>
                <w:tcPr>
                  <w:tcW w:w="422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70E95F3" w14:textId="77777777" w:rsidR="00221B2C" w:rsidRDefault="00000000">
                  <w:pPr>
                    <w:pStyle w:val="divdocumentskliSeculli"/>
                    <w:numPr>
                      <w:ilvl w:val="0"/>
                      <w:numId w:val="6"/>
                    </w:numPr>
                    <w:spacing w:line="280" w:lineRule="atLeast"/>
                    <w:ind w:left="200" w:hanging="210"/>
                    <w:rPr>
                      <w:rStyle w:val="span"/>
                      <w:rFonts w:ascii="Open Sans" w:eastAsia="Open Sans" w:hAnsi="Open Sans" w:cs="Open Sans"/>
                      <w:color w:val="020303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Open Sans" w:eastAsia="Open Sans" w:hAnsi="Open Sans" w:cs="Open Sans"/>
                      <w:color w:val="020303"/>
                      <w:sz w:val="20"/>
                      <w:szCs w:val="20"/>
                    </w:rPr>
                    <w:t>Responsive Web Design</w:t>
                  </w:r>
                </w:p>
                <w:p w14:paraId="059B79A7" w14:textId="77777777" w:rsidR="00221B2C" w:rsidRDefault="00221B2C">
                  <w:pPr>
                    <w:pStyle w:val="div"/>
                    <w:spacing w:line="20" w:lineRule="exact"/>
                    <w:rPr>
                      <w:rStyle w:val="documentskliSecparagraph"/>
                      <w:rFonts w:ascii="Open Sans" w:eastAsia="Open Sans" w:hAnsi="Open Sans" w:cs="Open Sans"/>
                      <w:color w:val="020303"/>
                      <w:sz w:val="20"/>
                      <w:szCs w:val="20"/>
                    </w:rPr>
                  </w:pPr>
                </w:p>
              </w:tc>
            </w:tr>
            <w:tr w:rsidR="00221B2C" w14:paraId="72BF8FF3" w14:textId="77777777">
              <w:tc>
                <w:tcPr>
                  <w:tcW w:w="422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5404D58" w14:textId="77777777" w:rsidR="00221B2C" w:rsidRDefault="00000000">
                  <w:pPr>
                    <w:pStyle w:val="divdocumentskliSeculli"/>
                    <w:numPr>
                      <w:ilvl w:val="0"/>
                      <w:numId w:val="7"/>
                    </w:numPr>
                    <w:spacing w:line="280" w:lineRule="atLeast"/>
                    <w:ind w:left="200" w:hanging="210"/>
                    <w:rPr>
                      <w:rStyle w:val="span"/>
                      <w:rFonts w:ascii="Open Sans" w:eastAsia="Open Sans" w:hAnsi="Open Sans" w:cs="Open Sans"/>
                      <w:color w:val="020303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Open Sans" w:eastAsia="Open Sans" w:hAnsi="Open Sans" w:cs="Open Sans"/>
                      <w:color w:val="020303"/>
                      <w:sz w:val="20"/>
                      <w:szCs w:val="20"/>
                    </w:rPr>
                    <w:t>Web Accessibility</w:t>
                  </w:r>
                </w:p>
                <w:p w14:paraId="0EE3E6A3" w14:textId="77777777" w:rsidR="00221B2C" w:rsidRDefault="00221B2C">
                  <w:pPr>
                    <w:pStyle w:val="div"/>
                    <w:spacing w:line="20" w:lineRule="exact"/>
                    <w:rPr>
                      <w:rStyle w:val="documentskliSecparagraph"/>
                      <w:rFonts w:ascii="Open Sans" w:eastAsia="Open Sans" w:hAnsi="Open Sans" w:cs="Open Sans"/>
                      <w:color w:val="020303"/>
                      <w:sz w:val="20"/>
                      <w:szCs w:val="20"/>
                    </w:rPr>
                  </w:pPr>
                </w:p>
              </w:tc>
              <w:tc>
                <w:tcPr>
                  <w:tcW w:w="30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813C17F" w14:textId="77777777" w:rsidR="00221B2C" w:rsidRDefault="00221B2C"/>
              </w:tc>
              <w:tc>
                <w:tcPr>
                  <w:tcW w:w="422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8F30D84" w14:textId="77777777" w:rsidR="00221B2C" w:rsidRDefault="00000000">
                  <w:pPr>
                    <w:pStyle w:val="divdocumentskliSeculli"/>
                    <w:numPr>
                      <w:ilvl w:val="0"/>
                      <w:numId w:val="8"/>
                    </w:numPr>
                    <w:spacing w:line="280" w:lineRule="atLeast"/>
                    <w:ind w:left="200" w:hanging="210"/>
                    <w:rPr>
                      <w:rStyle w:val="span"/>
                      <w:rFonts w:ascii="Open Sans" w:eastAsia="Open Sans" w:hAnsi="Open Sans" w:cs="Open Sans"/>
                      <w:color w:val="020303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Open Sans" w:eastAsia="Open Sans" w:hAnsi="Open Sans" w:cs="Open Sans"/>
                      <w:color w:val="020303"/>
                      <w:sz w:val="20"/>
                      <w:szCs w:val="20"/>
                    </w:rPr>
                    <w:t>SQL / Oracle PL/SQL</w:t>
                  </w:r>
                </w:p>
                <w:p w14:paraId="6F5A3566" w14:textId="77777777" w:rsidR="00221B2C" w:rsidRDefault="00221B2C">
                  <w:pPr>
                    <w:pStyle w:val="div"/>
                    <w:spacing w:line="20" w:lineRule="exact"/>
                    <w:rPr>
                      <w:rStyle w:val="documentskliSecparagraph"/>
                      <w:rFonts w:ascii="Open Sans" w:eastAsia="Open Sans" w:hAnsi="Open Sans" w:cs="Open Sans"/>
                      <w:color w:val="020303"/>
                      <w:sz w:val="20"/>
                      <w:szCs w:val="20"/>
                    </w:rPr>
                  </w:pPr>
                </w:p>
              </w:tc>
            </w:tr>
            <w:tr w:rsidR="00221B2C" w14:paraId="46574EB4" w14:textId="77777777">
              <w:tc>
                <w:tcPr>
                  <w:tcW w:w="422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A024DE5" w14:textId="77777777" w:rsidR="00221B2C" w:rsidRDefault="00000000">
                  <w:pPr>
                    <w:pStyle w:val="divdocumentskliSeculli"/>
                    <w:numPr>
                      <w:ilvl w:val="0"/>
                      <w:numId w:val="9"/>
                    </w:numPr>
                    <w:spacing w:line="280" w:lineRule="atLeast"/>
                    <w:ind w:left="200" w:hanging="210"/>
                    <w:rPr>
                      <w:rStyle w:val="span"/>
                      <w:rFonts w:ascii="Open Sans" w:eastAsia="Open Sans" w:hAnsi="Open Sans" w:cs="Open Sans"/>
                      <w:color w:val="020303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Open Sans" w:eastAsia="Open Sans" w:hAnsi="Open Sans" w:cs="Open Sans"/>
                      <w:color w:val="020303"/>
                      <w:sz w:val="20"/>
                      <w:szCs w:val="20"/>
                    </w:rPr>
                    <w:t>Git / GitHub</w:t>
                  </w:r>
                </w:p>
                <w:p w14:paraId="05732456" w14:textId="77777777" w:rsidR="00221B2C" w:rsidRDefault="00221B2C">
                  <w:pPr>
                    <w:pStyle w:val="div"/>
                    <w:spacing w:line="20" w:lineRule="exact"/>
                    <w:rPr>
                      <w:rStyle w:val="documentskliSecparagraph"/>
                      <w:rFonts w:ascii="Open Sans" w:eastAsia="Open Sans" w:hAnsi="Open Sans" w:cs="Open Sans"/>
                      <w:color w:val="020303"/>
                      <w:sz w:val="20"/>
                      <w:szCs w:val="20"/>
                    </w:rPr>
                  </w:pPr>
                </w:p>
              </w:tc>
              <w:tc>
                <w:tcPr>
                  <w:tcW w:w="30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D459810" w14:textId="77777777" w:rsidR="00221B2C" w:rsidRDefault="00221B2C"/>
              </w:tc>
              <w:tc>
                <w:tcPr>
                  <w:tcW w:w="422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1E766B7" w14:textId="29FAD2DD" w:rsidR="00221B2C" w:rsidRDefault="00997DBF">
                  <w:pPr>
                    <w:pStyle w:val="divdocumentskliSeculli"/>
                    <w:numPr>
                      <w:ilvl w:val="0"/>
                      <w:numId w:val="10"/>
                    </w:numPr>
                    <w:spacing w:line="280" w:lineRule="atLeast"/>
                    <w:ind w:left="200" w:hanging="210"/>
                    <w:rPr>
                      <w:rStyle w:val="span"/>
                      <w:rFonts w:ascii="Open Sans" w:eastAsia="Open Sans" w:hAnsi="Open Sans" w:cs="Open Sans"/>
                      <w:color w:val="020303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Open Sans" w:eastAsia="Open Sans" w:hAnsi="Open Sans" w:cs="Open Sans"/>
                      <w:color w:val="020303"/>
                      <w:sz w:val="20"/>
                      <w:szCs w:val="20"/>
                    </w:rPr>
                    <w:t>Target Process</w:t>
                  </w:r>
                </w:p>
                <w:p w14:paraId="055C7092" w14:textId="77777777" w:rsidR="00221B2C" w:rsidRDefault="00221B2C">
                  <w:pPr>
                    <w:pStyle w:val="div"/>
                    <w:spacing w:line="20" w:lineRule="exact"/>
                    <w:rPr>
                      <w:rStyle w:val="documentskliSecparagraph"/>
                      <w:rFonts w:ascii="Open Sans" w:eastAsia="Open Sans" w:hAnsi="Open Sans" w:cs="Open Sans"/>
                      <w:color w:val="020303"/>
                      <w:sz w:val="20"/>
                      <w:szCs w:val="20"/>
                    </w:rPr>
                  </w:pPr>
                </w:p>
              </w:tc>
            </w:tr>
            <w:tr w:rsidR="00221B2C" w14:paraId="1D9E0E25" w14:textId="77777777">
              <w:tc>
                <w:tcPr>
                  <w:tcW w:w="422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E733C0A" w14:textId="77777777" w:rsidR="00221B2C" w:rsidRDefault="00000000">
                  <w:pPr>
                    <w:pStyle w:val="divdocumentskliSeculli"/>
                    <w:numPr>
                      <w:ilvl w:val="0"/>
                      <w:numId w:val="11"/>
                    </w:numPr>
                    <w:spacing w:line="280" w:lineRule="atLeast"/>
                    <w:ind w:left="200" w:hanging="210"/>
                    <w:rPr>
                      <w:rStyle w:val="span"/>
                      <w:rFonts w:ascii="Open Sans" w:eastAsia="Open Sans" w:hAnsi="Open Sans" w:cs="Open Sans"/>
                      <w:color w:val="020303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Open Sans" w:eastAsia="Open Sans" w:hAnsi="Open Sans" w:cs="Open Sans"/>
                      <w:color w:val="020303"/>
                      <w:sz w:val="20"/>
                      <w:szCs w:val="20"/>
                    </w:rPr>
                    <w:t>Agile / Scrum</w:t>
                  </w:r>
                </w:p>
                <w:p w14:paraId="45D30DA5" w14:textId="77777777" w:rsidR="00221B2C" w:rsidRDefault="00221B2C">
                  <w:pPr>
                    <w:pStyle w:val="div"/>
                    <w:spacing w:line="20" w:lineRule="exact"/>
                    <w:rPr>
                      <w:rStyle w:val="documentskliSecparagraph"/>
                      <w:rFonts w:ascii="Open Sans" w:eastAsia="Open Sans" w:hAnsi="Open Sans" w:cs="Open Sans"/>
                      <w:color w:val="020303"/>
                      <w:sz w:val="20"/>
                      <w:szCs w:val="20"/>
                    </w:rPr>
                  </w:pPr>
                </w:p>
              </w:tc>
              <w:tc>
                <w:tcPr>
                  <w:tcW w:w="30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CBF4DC1" w14:textId="77777777" w:rsidR="00221B2C" w:rsidRDefault="00221B2C"/>
              </w:tc>
              <w:tc>
                <w:tcPr>
                  <w:tcW w:w="422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216C4A5" w14:textId="77777777" w:rsidR="00221B2C" w:rsidRDefault="00000000">
                  <w:pPr>
                    <w:pStyle w:val="divdocumentskliSeculli"/>
                    <w:numPr>
                      <w:ilvl w:val="0"/>
                      <w:numId w:val="12"/>
                    </w:numPr>
                    <w:spacing w:line="280" w:lineRule="atLeast"/>
                    <w:ind w:left="200" w:hanging="210"/>
                    <w:rPr>
                      <w:rStyle w:val="span"/>
                      <w:rFonts w:ascii="Open Sans" w:eastAsia="Open Sans" w:hAnsi="Open Sans" w:cs="Open Sans"/>
                      <w:color w:val="020303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Open Sans" w:eastAsia="Open Sans" w:hAnsi="Open Sans" w:cs="Open Sans"/>
                      <w:color w:val="020303"/>
                      <w:sz w:val="20"/>
                      <w:szCs w:val="20"/>
                    </w:rPr>
                    <w:t>Change Management (CM) Systems</w:t>
                  </w:r>
                </w:p>
                <w:p w14:paraId="1E82DE7C" w14:textId="77777777" w:rsidR="00221B2C" w:rsidRDefault="00221B2C">
                  <w:pPr>
                    <w:pStyle w:val="div"/>
                    <w:spacing w:line="20" w:lineRule="exact"/>
                    <w:rPr>
                      <w:rStyle w:val="documentskliSecparagraph"/>
                      <w:rFonts w:ascii="Open Sans" w:eastAsia="Open Sans" w:hAnsi="Open Sans" w:cs="Open Sans"/>
                      <w:color w:val="020303"/>
                      <w:sz w:val="20"/>
                      <w:szCs w:val="20"/>
                    </w:rPr>
                  </w:pPr>
                </w:p>
              </w:tc>
            </w:tr>
          </w:tbl>
          <w:p w14:paraId="539165C6" w14:textId="77777777" w:rsidR="00221B2C" w:rsidRDefault="00221B2C">
            <w:pPr>
              <w:rPr>
                <w:rStyle w:val="parentContainersectiontableheading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</w:p>
        </w:tc>
      </w:tr>
    </w:tbl>
    <w:p w14:paraId="1CD9C9CA" w14:textId="77777777" w:rsidR="00221B2C" w:rsidRDefault="00000000">
      <w:pPr>
        <w:pStyle w:val="secspacing"/>
        <w:rPr>
          <w:rFonts w:ascii="Open Sans" w:eastAsia="Open Sans" w:hAnsi="Open Sans" w:cs="Open Sans"/>
          <w:color w:val="020303"/>
        </w:rPr>
      </w:pPr>
      <w:r>
        <w:rPr>
          <w:rFonts w:ascii="Open Sans" w:eastAsia="Open Sans" w:hAnsi="Open Sans" w:cs="Open Sans"/>
          <w:color w:val="020303"/>
        </w:rPr>
        <w:t> </w:t>
      </w:r>
    </w:p>
    <w:tbl>
      <w:tblPr>
        <w:tblW w:w="5000" w:type="pct"/>
        <w:tblInd w:w="120" w:type="dxa"/>
        <w:tblLayout w:type="fixed"/>
        <w:tblLook w:val="04A0" w:firstRow="1" w:lastRow="0" w:firstColumn="1" w:lastColumn="0" w:noHBand="0" w:noVBand="1"/>
      </w:tblPr>
      <w:tblGrid>
        <w:gridCol w:w="2251"/>
        <w:gridCol w:w="9005"/>
      </w:tblGrid>
      <w:tr w:rsidR="00221B2C" w14:paraId="79DEF482" w14:textId="77777777">
        <w:trPr>
          <w:trHeight w:hRule="exact" w:val="80"/>
        </w:trPr>
        <w:tc>
          <w:tcPr>
            <w:tcW w:w="2200" w:type="dxa"/>
            <w:tcBorders>
              <w:bottom w:val="single" w:sz="8" w:space="0" w:color="7D7D7D"/>
            </w:tcBorders>
            <w:shd w:val="clear" w:color="auto" w:fill="E5E5E5"/>
          </w:tcPr>
          <w:p w14:paraId="6A1EF9CF" w14:textId="77777777" w:rsidR="00221B2C" w:rsidRDefault="00221B2C"/>
        </w:tc>
        <w:tc>
          <w:tcPr>
            <w:tcW w:w="8800" w:type="dxa"/>
            <w:tcBorders>
              <w:bottom w:val="single" w:sz="8" w:space="0" w:color="7D7D7D"/>
            </w:tcBorders>
          </w:tcPr>
          <w:p w14:paraId="41627994" w14:textId="77777777" w:rsidR="00221B2C" w:rsidRDefault="00221B2C"/>
        </w:tc>
      </w:tr>
    </w:tbl>
    <w:tbl>
      <w:tblPr>
        <w:tblStyle w:val="parentContainersectiontable"/>
        <w:tblW w:w="0" w:type="auto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300"/>
        <w:gridCol w:w="8740"/>
      </w:tblGrid>
      <w:tr w:rsidR="00221B2C" w14:paraId="762EF2F5" w14:textId="77777777">
        <w:tc>
          <w:tcPr>
            <w:tcW w:w="2300" w:type="dxa"/>
            <w:tcMar>
              <w:top w:w="160" w:type="dxa"/>
              <w:left w:w="0" w:type="dxa"/>
              <w:bottom w:w="0" w:type="dxa"/>
              <w:right w:w="0" w:type="dxa"/>
            </w:tcMar>
            <w:hideMark/>
          </w:tcPr>
          <w:p w14:paraId="795725F2" w14:textId="4E8F1FC4" w:rsidR="00221B2C" w:rsidRDefault="00000000">
            <w:pPr>
              <w:pStyle w:val="documentsectiontitle"/>
              <w:ind w:right="40"/>
              <w:rPr>
                <w:rStyle w:val="parentContainersectiontableheading"/>
              </w:rPr>
            </w:pPr>
            <w:r>
              <w:rPr>
                <w:rStyle w:val="parentContainersectiontableheading"/>
              </w:rPr>
              <w:t>Experienc</w:t>
            </w:r>
            <w:r w:rsidR="00C0783D">
              <w:rPr>
                <w:rStyle w:val="parentContainersectiontableheading"/>
              </w:rPr>
              <w:t>E</w:t>
            </w:r>
          </w:p>
          <w:p w14:paraId="1F57A589" w14:textId="77777777" w:rsidR="00221B2C" w:rsidRDefault="00221B2C">
            <w:pPr>
              <w:pStyle w:val="parentContainersectiontableheadingParagraph"/>
              <w:pBdr>
                <w:top w:val="none" w:sz="0" w:space="0" w:color="auto"/>
              </w:pBdr>
              <w:spacing w:line="280" w:lineRule="atLeast"/>
              <w:textAlignment w:val="auto"/>
              <w:rPr>
                <w:rStyle w:val="parentContainersectiontableheading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</w:p>
        </w:tc>
        <w:tc>
          <w:tcPr>
            <w:tcW w:w="8740" w:type="dxa"/>
            <w:tcMar>
              <w:top w:w="160" w:type="dxa"/>
              <w:left w:w="0" w:type="dxa"/>
              <w:bottom w:w="0" w:type="dxa"/>
              <w:right w:w="0" w:type="dxa"/>
            </w:tcMar>
            <w:hideMark/>
          </w:tcPr>
          <w:p w14:paraId="7FA7C187" w14:textId="77777777" w:rsidR="00893585" w:rsidRDefault="00893585" w:rsidP="00893585">
            <w:pPr>
              <w:pStyle w:val="documentdispBlk"/>
              <w:pBdr>
                <w:top w:val="none" w:sz="0" w:space="15" w:color="auto"/>
              </w:pBdr>
              <w:spacing w:line="280" w:lineRule="atLeast"/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  <w:r>
              <w:rPr>
                <w:rStyle w:val="documenttxtBold"/>
                <w:rFonts w:ascii="Open Sans" w:eastAsia="Open Sans" w:hAnsi="Open Sans" w:cs="Open Sans"/>
                <w:caps/>
                <w:color w:val="020303"/>
                <w:sz w:val="20"/>
                <w:szCs w:val="20"/>
              </w:rPr>
              <w:t>Founder</w:t>
            </w:r>
            <w:r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 | </w:t>
            </w: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05/2025 – Present </w:t>
            </w:r>
          </w:p>
          <w:p w14:paraId="61B85E9D" w14:textId="1F144A69" w:rsidR="00893585" w:rsidRDefault="00893585" w:rsidP="00893585">
            <w:pPr>
              <w:pStyle w:val="documentdispBlk"/>
              <w:spacing w:line="280" w:lineRule="atLeast"/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  <w:r>
              <w:rPr>
                <w:rStyle w:val="documenttxtBold"/>
                <w:rFonts w:ascii="Open Sans" w:eastAsia="Open Sans" w:hAnsi="Open Sans" w:cs="Open Sans"/>
                <w:color w:val="020303"/>
                <w:sz w:val="20"/>
                <w:szCs w:val="20"/>
              </w:rPr>
              <w:t>Mafia Game — Full-Scale Web Game Development</w:t>
            </w: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, Little Rock, AR</w:t>
            </w:r>
          </w:p>
          <w:p w14:paraId="79128F90" w14:textId="77777777" w:rsidR="00893585" w:rsidRDefault="00893585" w:rsidP="00893585">
            <w:pPr>
              <w:pStyle w:val="documentullinth-child1"/>
              <w:numPr>
                <w:ilvl w:val="0"/>
                <w:numId w:val="14"/>
              </w:numPr>
              <w:spacing w:before="100" w:line="280" w:lineRule="atLeast"/>
              <w:ind w:left="220" w:hanging="192"/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Programmed real-time social deduction mechanics and lobby syncing using Firebase.</w:t>
            </w:r>
          </w:p>
          <w:p w14:paraId="581A820B" w14:textId="77777777" w:rsidR="00893585" w:rsidRDefault="00893585" w:rsidP="00893585">
            <w:pPr>
              <w:pStyle w:val="divdocumentulli"/>
              <w:numPr>
                <w:ilvl w:val="0"/>
                <w:numId w:val="14"/>
              </w:numPr>
              <w:spacing w:line="280" w:lineRule="atLeast"/>
              <w:ind w:left="220" w:hanging="192"/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Integrated live chat and voting systems to enable instant player interaction.</w:t>
            </w:r>
          </w:p>
          <w:p w14:paraId="13AE4185" w14:textId="77777777" w:rsidR="00893585" w:rsidRDefault="00893585" w:rsidP="00893585">
            <w:pPr>
              <w:pStyle w:val="divdocumentulli"/>
              <w:numPr>
                <w:ilvl w:val="0"/>
                <w:numId w:val="14"/>
              </w:numPr>
              <w:spacing w:line="280" w:lineRule="atLeast"/>
              <w:ind w:left="220" w:hanging="192"/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Added speech synthesis technology for dynamic voiceover narration during phase shifts.</w:t>
            </w:r>
          </w:p>
          <w:p w14:paraId="024056C5" w14:textId="42460803" w:rsidR="00893585" w:rsidRPr="00893585" w:rsidRDefault="00893585" w:rsidP="00893585">
            <w:pPr>
              <w:pStyle w:val="divdocumentulli"/>
              <w:numPr>
                <w:ilvl w:val="0"/>
                <w:numId w:val="14"/>
              </w:numPr>
              <w:spacing w:line="280" w:lineRule="atLeast"/>
              <w:ind w:left="220" w:hanging="192"/>
              <w:rPr>
                <w:rStyle w:val="documenttxtBold"/>
                <w:rFonts w:ascii="Open Sans" w:eastAsia="Open Sans" w:hAnsi="Open Sans" w:cs="Open Sans"/>
                <w:b w:val="0"/>
                <w:bCs w:val="0"/>
                <w:color w:val="020303"/>
                <w:sz w:val="20"/>
                <w:szCs w:val="20"/>
              </w:rPr>
            </w:pPr>
            <w:r w:rsidRPr="00893585"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Developed an accessible, mobile-responsive front end (HTML/CSS/JS) that requires zero downloads.</w:t>
            </w:r>
          </w:p>
          <w:p w14:paraId="2D9D1E7F" w14:textId="77777777" w:rsidR="00893585" w:rsidRDefault="00893585">
            <w:pPr>
              <w:pStyle w:val="documentdispBlk"/>
              <w:spacing w:line="280" w:lineRule="atLeast"/>
              <w:rPr>
                <w:rStyle w:val="documenttxtBold"/>
                <w:rFonts w:ascii="Open Sans" w:eastAsia="Open Sans" w:hAnsi="Open Sans" w:cs="Open Sans"/>
                <w:caps/>
                <w:color w:val="020303"/>
                <w:sz w:val="20"/>
                <w:szCs w:val="20"/>
              </w:rPr>
            </w:pPr>
          </w:p>
          <w:p w14:paraId="00762C8D" w14:textId="3EB6631D" w:rsidR="00221B2C" w:rsidRDefault="00000000">
            <w:pPr>
              <w:pStyle w:val="documentdispBlk"/>
              <w:spacing w:line="280" w:lineRule="atLeast"/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  <w:r>
              <w:rPr>
                <w:rStyle w:val="documenttxtBold"/>
                <w:rFonts w:ascii="Open Sans" w:eastAsia="Open Sans" w:hAnsi="Open Sans" w:cs="Open Sans"/>
                <w:caps/>
                <w:color w:val="020303"/>
                <w:sz w:val="20"/>
                <w:szCs w:val="20"/>
              </w:rPr>
              <w:t>Application Developer Intern</w:t>
            </w:r>
            <w:r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 </w:t>
            </w:r>
            <w:r w:rsidR="00997DBF"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| </w:t>
            </w: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06/2026 </w:t>
            </w:r>
            <w:r w:rsidR="00997DBF"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– </w:t>
            </w:r>
            <w:r w:rsidR="00893585"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10/02/2026</w:t>
            </w:r>
          </w:p>
          <w:p w14:paraId="5097BE0A" w14:textId="77777777" w:rsidR="00221B2C" w:rsidRDefault="00000000">
            <w:pPr>
              <w:pStyle w:val="documentdispBlk"/>
              <w:spacing w:line="280" w:lineRule="atLeast"/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  <w:r>
              <w:rPr>
                <w:rStyle w:val="documenttxtBold"/>
                <w:rFonts w:ascii="Open Sans" w:eastAsia="Open Sans" w:hAnsi="Open Sans" w:cs="Open Sans"/>
                <w:color w:val="020303"/>
                <w:sz w:val="20"/>
                <w:szCs w:val="20"/>
              </w:rPr>
              <w:t>USAble Life</w:t>
            </w: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, Little Rock, AR</w:t>
            </w:r>
          </w:p>
          <w:p w14:paraId="686274E6" w14:textId="77777777" w:rsidR="00221B2C" w:rsidRDefault="00000000">
            <w:pPr>
              <w:pStyle w:val="documentullinth-child1"/>
              <w:numPr>
                <w:ilvl w:val="0"/>
                <w:numId w:val="13"/>
              </w:numPr>
              <w:spacing w:before="100" w:line="280" w:lineRule="atLeast"/>
              <w:ind w:left="220" w:hanging="192"/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Upgraded web applications to .NET 10 and wrote modular TypeScript following team design patterns and standards.</w:t>
            </w:r>
          </w:p>
          <w:p w14:paraId="242B9D1C" w14:textId="77777777" w:rsidR="00221B2C" w:rsidRDefault="00000000">
            <w:pPr>
              <w:pStyle w:val="divdocumentulli"/>
              <w:numPr>
                <w:ilvl w:val="0"/>
                <w:numId w:val="13"/>
              </w:numPr>
              <w:spacing w:line="280" w:lineRule="atLeast"/>
              <w:ind w:left="220" w:hanging="192"/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Managed automated package updates via Dependabot, authoring user stories, CM tickets, and testing patches for deployment.</w:t>
            </w:r>
          </w:p>
          <w:p w14:paraId="3836F0D2" w14:textId="0CA821D0" w:rsidR="00221B2C" w:rsidRDefault="00000000">
            <w:pPr>
              <w:pStyle w:val="divdocumentulli"/>
              <w:numPr>
                <w:ilvl w:val="0"/>
                <w:numId w:val="13"/>
              </w:numPr>
              <w:spacing w:line="280" w:lineRule="atLeast"/>
              <w:ind w:left="220" w:hanging="192"/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Executed Git version control workflows, </w:t>
            </w:r>
            <w:r w:rsidR="00997DBF"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resolved</w:t>
            </w: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 complex merge conflicts</w:t>
            </w:r>
            <w:r w:rsidR="00997DBF"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,</w:t>
            </w: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 and </w:t>
            </w:r>
            <w:r w:rsidR="00997DBF"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conducted</w:t>
            </w: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 PR reviews to ensure codebase stability.</w:t>
            </w:r>
          </w:p>
          <w:p w14:paraId="53DD91CB" w14:textId="75D9BFF9" w:rsidR="005175A8" w:rsidRPr="005175A8" w:rsidRDefault="00000000" w:rsidP="005175A8">
            <w:pPr>
              <w:pStyle w:val="divdocumentulli"/>
              <w:numPr>
                <w:ilvl w:val="0"/>
                <w:numId w:val="13"/>
              </w:numPr>
              <w:spacing w:line="280" w:lineRule="atLeast"/>
              <w:ind w:left="220" w:hanging="192"/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Implemented web accessibility standards across user interfaces, leveraging dev formatting tools to enhance inclusivity and code quality.</w:t>
            </w:r>
          </w:p>
        </w:tc>
      </w:tr>
    </w:tbl>
    <w:p w14:paraId="022BA0FC" w14:textId="340B2467" w:rsidR="00221B2C" w:rsidRDefault="00221B2C" w:rsidP="00320F68">
      <w:pPr>
        <w:pStyle w:val="NoSpacing"/>
        <w:rPr>
          <w:rFonts w:eastAsia="Open Sans"/>
        </w:rPr>
      </w:pPr>
    </w:p>
    <w:sectPr w:rsidR="00221B2C">
      <w:headerReference w:type="default" r:id="rId9"/>
      <w:footerReference w:type="default" r:id="rId10"/>
      <w:type w:val="continuous"/>
      <w:pgSz w:w="12240" w:h="15840"/>
      <w:pgMar w:top="400" w:right="600" w:bottom="600" w:left="600" w:header="0" w:footer="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082BE2" w14:textId="77777777" w:rsidR="00876ED9" w:rsidRDefault="00876ED9">
      <w:pPr>
        <w:spacing w:line="240" w:lineRule="auto"/>
      </w:pPr>
      <w:r>
        <w:separator/>
      </w:r>
    </w:p>
  </w:endnote>
  <w:endnote w:type="continuationSeparator" w:id="0">
    <w:p w14:paraId="35E0463E" w14:textId="77777777" w:rsidR="00876ED9" w:rsidRDefault="00876ED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1" w:fontKey="{5FD3A4ED-E40B-48A8-9D96-1573BB891EB7}"/>
    <w:embedBold r:id="rId2" w:fontKey="{0B087808-1403-4C92-B3A7-6007104C29A8}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3" w:fontKey="{B3210C4A-7863-48B9-8CDC-879569CB0D02}"/>
    <w:embedBold r:id="rId4" w:fontKey="{99677782-4521-49C6-B31E-1D658AF061E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E696C" w14:textId="77777777" w:rsidR="00221B2C" w:rsidRDefault="00000000">
    <w:pPr>
      <w:spacing w:line="20" w:lineRule="auto"/>
    </w:pPr>
    <w:r>
      <w:rPr>
        <w:color w:val="FFFFFF"/>
        <w:sz w:val="2"/>
      </w:rPr>
      <w:t>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4F450" w14:textId="77777777" w:rsidR="00221B2C" w:rsidRDefault="00000000">
    <w:pPr>
      <w:spacing w:line="20" w:lineRule="auto"/>
    </w:pPr>
    <w:r>
      <w:rPr>
        <w:color w:val="FFFFFF"/>
        <w:sz w:val="2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CDCB9" w14:textId="77777777" w:rsidR="00876ED9" w:rsidRDefault="00876ED9">
      <w:pPr>
        <w:spacing w:line="240" w:lineRule="auto"/>
      </w:pPr>
      <w:r>
        <w:separator/>
      </w:r>
    </w:p>
  </w:footnote>
  <w:footnote w:type="continuationSeparator" w:id="0">
    <w:p w14:paraId="5BE78803" w14:textId="77777777" w:rsidR="00876ED9" w:rsidRDefault="00876ED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43261" w14:textId="77777777" w:rsidR="00221B2C" w:rsidRDefault="00000000">
    <w:pPr>
      <w:spacing w:line="20" w:lineRule="auto"/>
    </w:pPr>
    <w:r>
      <w:rPr>
        <w:color w:val="FFFFFF"/>
        <w:sz w:val="2"/>
      </w:rPr>
      <w:t>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9F9FC" w14:textId="77777777" w:rsidR="00221B2C" w:rsidRDefault="00000000">
    <w:pPr>
      <w:spacing w:line="20" w:lineRule="auto"/>
    </w:pPr>
    <w:r>
      <w:rPr>
        <w:color w:val="FFFFFF"/>
        <w:sz w:val="2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806058B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7B494D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44A272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DEE9BA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DDAB62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654EC7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1E28DF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C289C9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EF6261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12EE8D4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19A637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236D29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80AA86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508151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30EA46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10EC2F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5723DA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F7ECB4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7EE0DBD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D4A6AC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7DC3A5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B18DC0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800365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036607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506E9E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3E61C1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6D6B5B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5E4AB1D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A10117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6FA3B8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9F6996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19039B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038DED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C60D80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C8EE73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44666E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B74EA92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B1E70E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5BE1C2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F22067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D5A613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17E412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5443D5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F5CE67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124193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A57E4B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B38E5B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20AE52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CEA9F3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ECC16A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F9A6A7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62C155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ABE0AF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29A1E5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777C5B7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54A472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848D1C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D32F89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DCE38E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1EC454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FFE7E5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2EC966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DD83E4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C2D03A1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83A051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12EA6B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6B64F3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F244C5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DAEB78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602C96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9122C0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E22952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hybridMultilevel"/>
    <w:tmpl w:val="00000009"/>
    <w:lvl w:ilvl="0" w:tplc="6F70BEC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D70BE2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C54E8A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9B6D9A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AC4DEB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840F5E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4D8F27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2F27E7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BCCEDF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000000A"/>
    <w:multiLevelType w:val="hybridMultilevel"/>
    <w:tmpl w:val="0000000A"/>
    <w:lvl w:ilvl="0" w:tplc="0722FF6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6B4B19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3B0022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18C71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B2879B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2CC2CD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726F80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7AAE00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78C6D5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 w15:restartNumberingAfterBreak="0">
    <w:nsid w:val="0000000B"/>
    <w:multiLevelType w:val="hybridMultilevel"/>
    <w:tmpl w:val="0000000B"/>
    <w:lvl w:ilvl="0" w:tplc="476C8B4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D6ED04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A6AC74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E4822E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E98DB3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780A60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408D8A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116B3D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E42495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 w15:restartNumberingAfterBreak="0">
    <w:nsid w:val="0000000C"/>
    <w:multiLevelType w:val="hybridMultilevel"/>
    <w:tmpl w:val="0000000C"/>
    <w:lvl w:ilvl="0" w:tplc="1FF66A4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31EE9C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A20739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9FC6E6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5860BE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6D41E9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BCC06C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A5AD05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D18C47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2" w15:restartNumberingAfterBreak="0">
    <w:nsid w:val="0000000D"/>
    <w:multiLevelType w:val="hybridMultilevel"/>
    <w:tmpl w:val="0000000D"/>
    <w:lvl w:ilvl="0" w:tplc="783E760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7906BA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BDC683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71A412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FA8B4E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C12F5A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B78E6F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B46B01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928BB8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3" w15:restartNumberingAfterBreak="0">
    <w:nsid w:val="0000000E"/>
    <w:multiLevelType w:val="hybridMultilevel"/>
    <w:tmpl w:val="0000000E"/>
    <w:lvl w:ilvl="0" w:tplc="DDF23ED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E18281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E28071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B94A2A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1DA1E9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412046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3D6DE0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F4034A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014D1A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1585647915">
    <w:abstractNumId w:val="0"/>
  </w:num>
  <w:num w:numId="2" w16cid:durableId="1850369296">
    <w:abstractNumId w:val="1"/>
  </w:num>
  <w:num w:numId="3" w16cid:durableId="1903443464">
    <w:abstractNumId w:val="2"/>
  </w:num>
  <w:num w:numId="4" w16cid:durableId="2086684198">
    <w:abstractNumId w:val="3"/>
  </w:num>
  <w:num w:numId="5" w16cid:durableId="514882125">
    <w:abstractNumId w:val="4"/>
  </w:num>
  <w:num w:numId="6" w16cid:durableId="1753821042">
    <w:abstractNumId w:val="5"/>
  </w:num>
  <w:num w:numId="7" w16cid:durableId="65344305">
    <w:abstractNumId w:val="6"/>
  </w:num>
  <w:num w:numId="8" w16cid:durableId="1997567623">
    <w:abstractNumId w:val="7"/>
  </w:num>
  <w:num w:numId="9" w16cid:durableId="1211185973">
    <w:abstractNumId w:val="8"/>
  </w:num>
  <w:num w:numId="10" w16cid:durableId="824007115">
    <w:abstractNumId w:val="9"/>
  </w:num>
  <w:num w:numId="11" w16cid:durableId="596911894">
    <w:abstractNumId w:val="10"/>
  </w:num>
  <w:num w:numId="12" w16cid:durableId="225343539">
    <w:abstractNumId w:val="11"/>
  </w:num>
  <w:num w:numId="13" w16cid:durableId="149516593">
    <w:abstractNumId w:val="12"/>
  </w:num>
  <w:num w:numId="14" w16cid:durableId="175270320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1B2C"/>
    <w:rsid w:val="001441B5"/>
    <w:rsid w:val="00221B2C"/>
    <w:rsid w:val="00320F68"/>
    <w:rsid w:val="005175A8"/>
    <w:rsid w:val="00592B16"/>
    <w:rsid w:val="00876ED9"/>
    <w:rsid w:val="00893585"/>
    <w:rsid w:val="009526E6"/>
    <w:rsid w:val="00997DBF"/>
    <w:rsid w:val="00BB53E6"/>
    <w:rsid w:val="00C0783D"/>
    <w:rsid w:val="00E75F97"/>
    <w:rsid w:val="00FA3524"/>
    <w:rsid w:val="00FA6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F6EAE"/>
  <w15:docId w15:val="{7260D539-83EB-4AB0-ABE4-561A1F5EF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ocumentfontsize">
    <w:name w:val="document_fontsize"/>
    <w:basedOn w:val="Normal"/>
    <w:rPr>
      <w:sz w:val="20"/>
      <w:szCs w:val="20"/>
    </w:rPr>
  </w:style>
  <w:style w:type="paragraph" w:customStyle="1" w:styleId="documenttopSection">
    <w:name w:val="document_topSection"/>
    <w:basedOn w:val="Normal"/>
    <w:pPr>
      <w:pBdr>
        <w:bottom w:val="single" w:sz="8" w:space="0" w:color="7D7D7D"/>
      </w:pBdr>
    </w:pPr>
  </w:style>
  <w:style w:type="paragraph" w:customStyle="1" w:styleId="div">
    <w:name w:val="div"/>
    <w:basedOn w:val="Normal"/>
  </w:style>
  <w:style w:type="character" w:customStyle="1" w:styleId="documentcntcSecparagraph">
    <w:name w:val="document_cntcSec_paragraph"/>
    <w:basedOn w:val="DefaultParagraphFont"/>
  </w:style>
  <w:style w:type="paragraph" w:customStyle="1" w:styleId="documentaddress">
    <w:name w:val="document_address"/>
    <w:basedOn w:val="Normal"/>
    <w:pPr>
      <w:pBdr>
        <w:left w:val="none" w:sz="0" w:space="30" w:color="auto"/>
        <w:right w:val="none" w:sz="0" w:space="30" w:color="auto"/>
      </w:pBdr>
    </w:pPr>
    <w:rPr>
      <w:sz w:val="20"/>
      <w:szCs w:val="20"/>
    </w:rPr>
  </w:style>
  <w:style w:type="character" w:customStyle="1" w:styleId="documentaddressspan">
    <w:name w:val="document_address_span"/>
    <w:basedOn w:val="DefaultParagraphFont"/>
  </w:style>
  <w:style w:type="paragraph" w:customStyle="1" w:styleId="documentcntcSecparagraphParagraph">
    <w:name w:val="document_cntcSec_paragraph Paragraph"/>
    <w:basedOn w:val="Normal"/>
    <w:pPr>
      <w:pBdr>
        <w:top w:val="none" w:sz="0" w:space="30" w:color="auto"/>
      </w:pBdr>
    </w:pPr>
  </w:style>
  <w:style w:type="table" w:customStyle="1" w:styleId="contactsectiontable">
    <w:name w:val="contactsectiontable"/>
    <w:basedOn w:val="TableNormal"/>
    <w:tblPr/>
  </w:style>
  <w:style w:type="paragraph" w:customStyle="1" w:styleId="documentparentContainersection">
    <w:name w:val="document_parentContainer_section"/>
    <w:basedOn w:val="Normal"/>
    <w:pPr>
      <w:pBdr>
        <w:top w:val="none" w:sz="0" w:space="8" w:color="auto"/>
      </w:pBdr>
    </w:pPr>
  </w:style>
  <w:style w:type="paragraph" w:customStyle="1" w:styleId="documentparentContainerfirstparagraph">
    <w:name w:val="document_parentContainer_firstparagraph"/>
    <w:basedOn w:val="Normal"/>
  </w:style>
  <w:style w:type="paragraph" w:customStyle="1" w:styleId="documentname">
    <w:name w:val="document_name"/>
    <w:basedOn w:val="Normal"/>
    <w:pPr>
      <w:spacing w:line="600" w:lineRule="atLeast"/>
    </w:pPr>
    <w:rPr>
      <w:rFonts w:ascii="Montserrat" w:eastAsia="Montserrat" w:hAnsi="Montserrat" w:cs="Montserrat"/>
      <w:caps/>
      <w:color w:val="000000"/>
      <w:spacing w:val="40"/>
      <w:sz w:val="48"/>
      <w:szCs w:val="48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paragraph" w:customStyle="1" w:styleId="documentparentContainernameSecsection">
    <w:name w:val="document_parentContainer_nameSec + section"/>
    <w:basedOn w:val="Normal"/>
  </w:style>
  <w:style w:type="character" w:customStyle="1" w:styleId="parentContainersectiontableheading">
    <w:name w:val="parentContainer_sectiontable_heading"/>
    <w:basedOn w:val="DefaultParagraphFont"/>
    <w:rPr>
      <w:bdr w:val="none" w:sz="0" w:space="0" w:color="auto"/>
    </w:rPr>
  </w:style>
  <w:style w:type="paragraph" w:customStyle="1" w:styleId="documentsectiontitle">
    <w:name w:val="document_sectiontitle"/>
    <w:basedOn w:val="Normal"/>
    <w:pPr>
      <w:pBdr>
        <w:right w:val="none" w:sz="0" w:space="2" w:color="auto"/>
      </w:pBdr>
      <w:spacing w:line="220" w:lineRule="atLeast"/>
    </w:pPr>
    <w:rPr>
      <w:rFonts w:ascii="Montserrat" w:eastAsia="Montserrat" w:hAnsi="Montserrat" w:cs="Montserrat"/>
      <w:b/>
      <w:bCs/>
      <w:caps/>
      <w:color w:val="000000"/>
      <w:sz w:val="20"/>
      <w:szCs w:val="20"/>
    </w:rPr>
  </w:style>
  <w:style w:type="paragraph" w:customStyle="1" w:styleId="parentContainersectiontableheadingParagraph">
    <w:name w:val="parentContainer_sectiontable_heading Paragraph"/>
    <w:basedOn w:val="Normal"/>
    <w:pPr>
      <w:pBdr>
        <w:top w:val="none" w:sz="0" w:space="8" w:color="auto"/>
      </w:pBdr>
      <w:textAlignment w:val="top"/>
    </w:pPr>
  </w:style>
  <w:style w:type="character" w:customStyle="1" w:styleId="parentContainersectiontablesectionbody">
    <w:name w:val="parentContainer_sectiontable_sectionbody"/>
    <w:basedOn w:val="DefaultParagraphFont"/>
    <w:rPr>
      <w:bdr w:val="none" w:sz="0" w:space="0" w:color="auto"/>
    </w:rPr>
  </w:style>
  <w:style w:type="paragraph" w:customStyle="1" w:styleId="documentparentContainersinglecolumn">
    <w:name w:val="document_parentContainer_singlecolumn"/>
    <w:basedOn w:val="Normal"/>
  </w:style>
  <w:style w:type="paragraph" w:customStyle="1" w:styleId="p">
    <w:name w:val="p"/>
    <w:basedOn w:val="Normal"/>
  </w:style>
  <w:style w:type="table" w:customStyle="1" w:styleId="parentContainersectiontable">
    <w:name w:val="parentContainer_sectiontable"/>
    <w:basedOn w:val="TableNormal"/>
    <w:tblPr/>
  </w:style>
  <w:style w:type="paragraph" w:customStyle="1" w:styleId="secspacing">
    <w:name w:val="secspacing"/>
    <w:basedOn w:val="Normal"/>
    <w:pPr>
      <w:spacing w:line="500" w:lineRule="atLeast"/>
    </w:pPr>
    <w:rPr>
      <w:sz w:val="50"/>
      <w:szCs w:val="50"/>
    </w:rPr>
  </w:style>
  <w:style w:type="paragraph" w:customStyle="1" w:styleId="documentdispBlk">
    <w:name w:val="document_dispBlk"/>
    <w:basedOn w:val="Normal"/>
  </w:style>
  <w:style w:type="character" w:customStyle="1" w:styleId="documenttxtBold">
    <w:name w:val="document_txtBold"/>
    <w:basedOn w:val="DefaultParagraphFont"/>
    <w:rPr>
      <w:b/>
      <w:bCs/>
    </w:rPr>
  </w:style>
  <w:style w:type="character" w:customStyle="1" w:styleId="documentparentContainerfirstparagraphCharacter">
    <w:name w:val="document_parentContainer_firstparagraph Character"/>
    <w:basedOn w:val="DefaultParagraphFont"/>
  </w:style>
  <w:style w:type="paragraph" w:customStyle="1" w:styleId="documentskliSecsinglecolumn">
    <w:name w:val="document_skliSec_singlecolumn"/>
    <w:basedOn w:val="Normal"/>
  </w:style>
  <w:style w:type="character" w:customStyle="1" w:styleId="documentskliSecfieldp">
    <w:name w:val="document_skliSec_field_p"/>
    <w:basedOn w:val="DefaultParagraphFont"/>
  </w:style>
  <w:style w:type="paragraph" w:customStyle="1" w:styleId="divdocumentskliSeculli">
    <w:name w:val="div_document_skliSec_ul_li"/>
    <w:basedOn w:val="Normal"/>
  </w:style>
  <w:style w:type="character" w:customStyle="1" w:styleId="divdocumentskliSeculliCharacter">
    <w:name w:val="div_document_skliSec_ul_li Character"/>
    <w:basedOn w:val="DefaultParagraphFont"/>
  </w:style>
  <w:style w:type="character" w:customStyle="1" w:styleId="divCharacter">
    <w:name w:val="div Character"/>
    <w:basedOn w:val="DefaultParagraphFont"/>
    <w:rPr>
      <w:bdr w:val="none" w:sz="0" w:space="0" w:color="auto"/>
      <w:vertAlign w:val="baseline"/>
    </w:rPr>
  </w:style>
  <w:style w:type="character" w:customStyle="1" w:styleId="documentskliSecparagraph">
    <w:name w:val="document_skliSec_paragraph"/>
    <w:basedOn w:val="DefaultParagraphFont"/>
  </w:style>
  <w:style w:type="table" w:customStyle="1" w:styleId="documentinfoparatable">
    <w:name w:val="document_infoparatable"/>
    <w:basedOn w:val="TableNormal"/>
    <w:tblPr/>
  </w:style>
  <w:style w:type="character" w:customStyle="1" w:styleId="documenttotl-expr">
    <w:name w:val="document_totl-expr"/>
    <w:basedOn w:val="DefaultParagraphFont"/>
    <w:rPr>
      <w:b/>
      <w:bCs/>
      <w:color w:val="000000"/>
      <w:sz w:val="16"/>
      <w:szCs w:val="16"/>
    </w:rPr>
  </w:style>
  <w:style w:type="paragraph" w:customStyle="1" w:styleId="documentullinth-child1">
    <w:name w:val="document_ul_li_nth-child(1)"/>
    <w:basedOn w:val="Normal"/>
  </w:style>
  <w:style w:type="paragraph" w:customStyle="1" w:styleId="divdocumentulli">
    <w:name w:val="div_document_ul_li"/>
    <w:basedOn w:val="Normal"/>
  </w:style>
  <w:style w:type="paragraph" w:customStyle="1" w:styleId="documentparagraph">
    <w:name w:val="document_paragraph"/>
    <w:basedOn w:val="Normal"/>
    <w:pPr>
      <w:pBdr>
        <w:top w:val="none" w:sz="0" w:space="15" w:color="auto"/>
      </w:pBdr>
    </w:pPr>
  </w:style>
  <w:style w:type="paragraph" w:styleId="Header">
    <w:name w:val="header"/>
    <w:basedOn w:val="Normal"/>
    <w:link w:val="HeaderChar"/>
    <w:uiPriority w:val="99"/>
    <w:unhideWhenUsed/>
    <w:rsid w:val="00FA352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3524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A352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3524"/>
    <w:rPr>
      <w:sz w:val="24"/>
      <w:szCs w:val="24"/>
    </w:rPr>
  </w:style>
  <w:style w:type="paragraph" w:styleId="NoSpacing">
    <w:name w:val="No Spacing"/>
    <w:uiPriority w:val="1"/>
    <w:qFormat/>
    <w:rsid w:val="00320F68"/>
    <w:pPr>
      <w:textAlignment w:val="baseline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4092</TotalTime>
  <Pages>1</Pages>
  <Words>249</Words>
  <Characters>1422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Ayat Alkhatib</vt:lpstr>
    </vt:vector>
  </TitlesOfParts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Ayat Alkhatib</dc:title>
  <cp:lastModifiedBy>Ayat Alkhatib</cp:lastModifiedBy>
  <cp:revision>8</cp:revision>
  <cp:lastPrinted>2026-10-05T20:28:00Z</cp:lastPrinted>
  <dcterms:created xsi:type="dcterms:W3CDTF">2026-09-24T02:20:00Z</dcterms:created>
  <dcterms:modified xsi:type="dcterms:W3CDTF">2026-10-05T21:28:00Z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412224ea-9e92-41fd-8d72-4dc6b34d64b2</vt:lpwstr>
  </property>
  <property fmtid="{D5CDD505-2E9C-101B-9397-08002B2CF9AE}" pid="3" name="x1ye=0">
    <vt:lpwstr>DH4AAB+LCAAAAAAAAAMc2zWypQAARNEFEeAW4u5OhjsPt9VP/VnGrT7NIwzBYLjAIyIHUyyLkCyB8hTNCBjPIhSje7dh4k7o87DDjhiJPFaRfqsTA4TIOWOtuQLFqhojJk2CUmVYXLho8hHscyEKhSqSiJVDo6EIJwF8ychxz/AefWMwrRcxXIqBCG5tUVCtFc0x9CHju/NOYNJ53wAqyFQpmOCT+ykMHF06CMAvfTtBWsonzoomyxqGtkuqGC7</vt:lpwstr>
  </property>
  <property fmtid="{D5CDD505-2E9C-101B-9397-08002B2CF9AE}" pid="4" name="x1ye=1">
    <vt:lpwstr>MWudTPqnfB55SU5DJQVFWnBGi63oiQCGOa3DN5CC/hASekkZ/buoRpkrOGKjpHZFrppo0wVuVySZyXSr3XbEDLupQYeOyGZMAoqdHtcrTYWGqhE1LCQsug5kAVUIA87jZXgEK4AICtOESgiLXe2F2EqaNqhNUuurvEClAEBGpdI2CgnQoKw3OQdnm64oHPMvNipFas3Uuv8sya7CHOadcBzdFRvwNNZFWdvpnBTREZfMiUMF4lH4R5CfCFY58Ym</vt:lpwstr>
  </property>
  <property fmtid="{D5CDD505-2E9C-101B-9397-08002B2CF9AE}" pid="5" name="x1ye=10">
    <vt:lpwstr>4lsm5c0JFpK5KoSp81DTd9hA2z3XnOlmHjnpqyP9FHs/68Qh0sQBrqVvrGg2YQNkQWaLlUoeDH6txaBcbRSq0nP+BoG7M76fsokyJQX7LY0suKxoC/kor5vtLS6SpqPSucXBA7qyuF0Et3JPamuotWez5/1Kr2HnsekWhtexBbw6syj4FU4oPDhzgdMx/z+epG/d76+xpnttsdPEooXjNbhHcAYAdKJylW/nVkEGp+IRljKsd5Ti73gESTGsTLo</vt:lpwstr>
  </property>
  <property fmtid="{D5CDD505-2E9C-101B-9397-08002B2CF9AE}" pid="6" name="x1ye=100">
    <vt:lpwstr>hMmTf2OMXieyT6EcFldX4jEIL5MB2sFH5p4h0d0ptm9nmh2bCU94p2oACYinZjDOG0hYildP3enuw6ZuAc9jXvU0od2gAhKRe9fW9IeJiWgLafx+P5Gyx9Aw1HaPTax2/263B37oKAxmjtWH4aryD3FP6LDR2JN67RPXXftansppgieQanAN8wNpzUYFu0P4xSvBBXSx4dXgvsk1VoXOJRrdacMGVL1thEOnpC8XKOcBLCgSY2jt6EIL0Oag8ey</vt:lpwstr>
  </property>
  <property fmtid="{D5CDD505-2E9C-101B-9397-08002B2CF9AE}" pid="7" name="x1ye=101">
    <vt:lpwstr>Roq8tf5f606zEzcaZh32dQwZ9nQVh+VKBrYoFKLFPqybEhFmQq2KADTYQ3d8gbuVB/6asR+FncqHmqAR2JN5ULgfOtRRnhyflYhpoGqwuBm1kbTbwWKlnnsfMpFQwwmYxriO/UC3viJqheXKsGZ1kwAWNAZHfS8+ulsfpC6qUgf5kGwhAq5NJhAN71kPq5nCF1UGymq5Pg31+H9f4T7k+EifucM3N+1GP4TmEOca22FskF8fJRBuZSqx6EQ0J/r</vt:lpwstr>
  </property>
  <property fmtid="{D5CDD505-2E9C-101B-9397-08002B2CF9AE}" pid="8" name="x1ye=102">
    <vt:lpwstr>BlchEPzfrI28vVtc0iOzacUS3rPCAzyQhL7CmVXyf+GPJ7SR1vJvbMm4mzVV3bRa7FPhsb3M2Rilvr+qnXfmz9I/2oJxXYlTWtUH8qFlSFQXIDCr+3tlaEbcyhGWPU8vaZgTnyklixwG7GNslioTJUuwy0c104KKRxwlC+YxbvUZUxMTJUzGM7AEtDVCF14ZqlOaKg79oxF5M7KaT221ecvqomvqZgyLt2GJ6SWADsdjZY/VSWnqhy6eIFcth7d</vt:lpwstr>
  </property>
  <property fmtid="{D5CDD505-2E9C-101B-9397-08002B2CF9AE}" pid="9" name="x1ye=103">
    <vt:lpwstr>RGqRHlXt5ysCKXd9MNPNLFbb/e26+1z1UYGR+fEA5/NSHFDsofoMUR4nCoH/QQqNMSB8itCpuik++P3feOI33W22NODfO5bdSYncDuRlxq3fnSLRRPCnpxBfJNtSxzvz88neP+TjKkZbbDiMzkZTzt3r5Ke3/B3Tbzj2D9N0S0QHRxnFLRsAeQzAZx1QQ8MFk/GphRex7gi1l5hrPzT8ADl25mHrNLBnnKwC1eE6lcGF4fzmfto5mjoK5Unu/J2</vt:lpwstr>
  </property>
  <property fmtid="{D5CDD505-2E9C-101B-9397-08002B2CF9AE}" pid="10" name="x1ye=104">
    <vt:lpwstr>joWU6pMABjMemegFjWyrz0VLN4ySueGMnR5UIrciU9o4vfKyY6auCKQQFm9dbLIHy/GXPr6eNOmMfzW2axxuokGBKAsiZnydLNP1xA+FcWWam2VhUetqsOJiQ3yWwT3mLp7dngykUXSh2C5MY0juS7bQPmDhZd4MzhI2h2WLNoxKkqrx9kN9NPeVqSkDp8h1V+RdwsalsHSR6uh4qAYBJTNVqZBNhuai3TE80ssqegTH9+TegGmKNDXPjOoz+dg</vt:lpwstr>
  </property>
  <property fmtid="{D5CDD505-2E9C-101B-9397-08002B2CF9AE}" pid="11" name="x1ye=105">
    <vt:lpwstr>Y20h30fzYj5rC+PEiEWNytJPHCcVrkD+1ntwMrNM/t+n9gxB5Hw334wtU6FBHEAln8t7be8R+gAbSnYg9pRRRm4w+IDINds9FeHZ7tMCiV9qonJK6o7OjdrBcmB+BRzdzpaVGtrS3h7b+IgREnWLrXjDaxVgc5xP8ugNU7pkJLK1BoHYjy+7QVBnLsC+ef3oM8m8DPzxxJsddpG0q/36cjbotcaVc/TvPevOvqbfkPJJc7pzZUitmmtcp9u25v+</vt:lpwstr>
  </property>
  <property fmtid="{D5CDD505-2E9C-101B-9397-08002B2CF9AE}" pid="12" name="x1ye=106">
    <vt:lpwstr>S3D1raY1R0ts2YZhEww+YgbTuezeT2ECF1H0b7dtbpRC8w3oW7QNFFTRpzXquQ4Vg82N4zUTlIQOiri2QzmEPmalxWENcPPAmGx1GDUyczA2draCYtUGjcr0mqHu6qI1j7ImXelbkKViwGCKsqIIn0xR+SWsE7n0uJv7naOefBfDCHbb4p4RYuOessyyb8flWWIM9zftB+faW2ANv7gyp6lnpD7F5M5OK3Q5GzWxhhWk8tUtvf8mj4oKnWNkKgQ</vt:lpwstr>
  </property>
  <property fmtid="{D5CDD505-2E9C-101B-9397-08002B2CF9AE}" pid="13" name="x1ye=107">
    <vt:lpwstr>mFNOZRMaUqO2igxUazBZ8S0IlH3OLwh/47Eoh1K/QZrt6NZZIuXCO9sL+9h+p023Ogw9mLStzW0FV4MnIv5aVXii7SZzgUVebgO6/dkHoEZk1Q3Cu2Lhe9KIUpLin2JlTtPci1dEI/iHXIDfUZgsRioenx57gk7G1ZxnwshYEansVtJ0ldAx/ZLrAL652tEjckzP1bAF8ULCfRY07t1a3AK8Ee+gKfhqEdKfg4VOLC0qCVX8asG80RwKpmiIuRD</vt:lpwstr>
  </property>
  <property fmtid="{D5CDD505-2E9C-101B-9397-08002B2CF9AE}" pid="14" name="x1ye=108">
    <vt:lpwstr>TnEHM4luOQSK8ROtLvFn0t13Auy6dK460GP26FtSeFqeiVAYfdBa+Lyp/05RXPgBneqFrth38I0+l9nnd5JSeZ2otsIWI4VOMy5rqNjQrLW+ZDKu2eXQdMP+LJawb2w1qG61wzjX8FqxkOrVn0GazxNPt3svDOTXWfcKmtcSS9ytRsH2JaSLwEWpJFMBBiwS42OtvTgxiuKbY8zC7r7I3pdgUB9T2Lk705MuZlJwLwoSx4kmTP1NR1LcV5wU2dS</vt:lpwstr>
  </property>
  <property fmtid="{D5CDD505-2E9C-101B-9397-08002B2CF9AE}" pid="15" name="x1ye=109">
    <vt:lpwstr>T07+uyO+4Cv2XUTYXSuMcgQQ3L+AwnwIoICnBUDX93FcMODDwx7uafRgN+1kzs5XF1T1Mn4lWg2KgMEMrncUoqV+4DrJ07ON8J7zs0WHPSHH957i3oJvyb86JhDUeYT0AgzFKYPZz5Vs/mU4T8H1cGMFKlmxg/2co8U6auJJXlk79BtfmqOaM60gK1N+iaPmgt2I82Z9qSUuitnp/+3RA0taddQdnChEoz98lvZbeYZvxzVGdgzoyV68xTXX5zG</vt:lpwstr>
  </property>
  <property fmtid="{D5CDD505-2E9C-101B-9397-08002B2CF9AE}" pid="16" name="x1ye=11">
    <vt:lpwstr>m1B2/+gpVj31rLhuaO8u58LzvGbE/gOsJES3cFvQD9lqJx/zc9uUdknCZNnbaRY+hOsR4imSPW0Jlhwz6Nta7ZXICa1pbYITsPGldUSkbYQ4rImVJcTiKBwXgbhbTnmqwkjozWHpdUbHdWxfYPYkWovh5/oAVuPqYo8BeIlxi/OvuEJX0ArHBVXsqJvo/gIKOgbVFgiUksiUhnC+hRaqrKddQEvvdgBjt2xWgDJGimpeJN3U9rSefFhFuxA57co</vt:lpwstr>
  </property>
  <property fmtid="{D5CDD505-2E9C-101B-9397-08002B2CF9AE}" pid="17" name="x1ye=110">
    <vt:lpwstr>MxfuTjzBbFO6Q5jcfR8bngUEOyxS/muWbD1YbA+UPfJhvNEUEyklGR/b1vfzc/FCSHPJgs+9P2qo++ntM27U+oU6TcgdRhyV08jNgP3eBQsdpjCU2xgzUlWoM2NM/ePAk36t3PUhPb8fXLX26nbcz3SeO8RyNPgfe45bTajg5CwsqX2tYuVItOlnCsrToPG9TmhXoe73zbfsTlldrDJb2dSDLkV1TRCFr4T6hIymi0kcMCuw0S8Mwt6uqFN9x+K</vt:lpwstr>
  </property>
  <property fmtid="{D5CDD505-2E9C-101B-9397-08002B2CF9AE}" pid="18" name="x1ye=111">
    <vt:lpwstr>fpJIM7TBAx/quDSe0123Y9dXFRwG8i2Hp+gzTQiR68edlMbBcdQZ6BS7X4DLnA2CUvPA3KLKB3PfJUy8eExTq8Xz/P24oAdNACe5JMMp9N5n+ojbab46OZQMwVkmqn1sNQe7ilp0x9XoeEcYH+SxQYavUSWoIdPCK0DW6Y39gB0AwQp3GMAbL6vJpoUDgQkD0lwowYWLObvrKiuBRbgUrteuEXZa/PzUUOYI73Um4ZgKPChTI7C+F+pJO/jpxNl</vt:lpwstr>
  </property>
  <property fmtid="{D5CDD505-2E9C-101B-9397-08002B2CF9AE}" pid="19" name="x1ye=112">
    <vt:lpwstr>Zy2uSzm7bUaqRjNPsBE4ja2bTPTnNMI4ehIyvtPTlIl+H3GUhhRa4/9vSpHokZy5xezHC76+vAYeVjcQX8WmIs7dXY5R9CG6bVEzJkLjeG6ud3FUjDUgMisyOrEwR5JRzi+AQEsJcXt9OG29YOrXFjPhH08uupiCQitoQJ2bCXrS2ykj6Mq9cWLVjqa9NkvNy8rEMoa7aF5RiHJBH05yT0Vr7jHntGl8jtNHon4Bgvwzkt1bYtpofl9z9W1uBUE</vt:lpwstr>
  </property>
  <property fmtid="{D5CDD505-2E9C-101B-9397-08002B2CF9AE}" pid="20" name="x1ye=113">
    <vt:lpwstr>NiIR/aAm2rItwHPKIf5TNCc0AJLfut5Z0+7Yn8Gtgw50mdNIZLm9dlLZ93Ay20SRUIDRJNPzMEOvzeRaLIRsGr8Qz1bWzZBLc0wELiyz4HpKVtBxAXWTOM0tn0vJKJkqxPeMLJaKnkqXuhHrOYexF7jl/+Zewo0YeTZr82dS1ZwnxBH4D51U6weiqMh9VpflVXJzlVAwYL11Ts0f/LBA5lncFRLegfG420sau0PXDTixzH7slR7EhVQhTqBFGlK</vt:lpwstr>
  </property>
  <property fmtid="{D5CDD505-2E9C-101B-9397-08002B2CF9AE}" pid="21" name="x1ye=114">
    <vt:lpwstr>ktZGkJ9wO6Um/HlSAcXY6nQqSH8+e9XnuOKE/Fpirlf8dhDanNw+ENic0x3zLx+qWZwhLdufCRoezLn+4TAWPOuFgmGEVFeiWtK53we0XY50zEujH0D2LkRoban6mKKO7eIlNd3LrgGwuV9wAZGDgU4k5byoRlomtouYKQkUbl28OBe0nXqDvU7RN/bz/Qb4kyemO/jJN6w5wpZBVyuXp04WUH04MegI/Ok6Dxig3C1Lw8FH+iwfVxzYNt0BzAC</vt:lpwstr>
  </property>
  <property fmtid="{D5CDD505-2E9C-101B-9397-08002B2CF9AE}" pid="22" name="x1ye=115">
    <vt:lpwstr>ykdZ/5OyJa720ity22CqJCPwGWXL1OBZuCamct9PU19Z7QAZQU8wDTNEHoSOgiU6+H3+KcKU31ltzPkXHouaSxhl2hAeuzDd7f7bp7u9AtYx1U+VYdbXgsuQ+cisqCAzmI88a+r6q1+TUO7FGJW9rgNKz/Cd1mnRBQHKiIAZW3OVXNEjYkqsu1gHjmw/LXfFleZqhFqYvCxwYhYIt7BHBIcU3Og022zrYEqaGTweNf1flq8iEuWsY1dCXDhRfrt</vt:lpwstr>
  </property>
  <property fmtid="{D5CDD505-2E9C-101B-9397-08002B2CF9AE}" pid="23" name="x1ye=116">
    <vt:lpwstr>z8ijfZ4Kb5BtkDED+x+5JY6rduEmCW/BS8n8LBztlfIw5AmD9lYhm2hBW4x0V28x5vYSP0IJz++LWbh8UqupXbRMwy+fheXEp3fxG+7xZPo4TXWNTCQTvJxc3Nh6D2XtQ12MJcVohZRvbr29PD0P3HTFP7NaflTxnor8+yjacV8w3xdbFJIyy1qgFVG9yChGSduVaYqpmVvJT6aZh/dJ4ihJEDlQxht9rNcTTkFUNwAFATbvgw/Dw4M5dXdFyA2</vt:lpwstr>
  </property>
  <property fmtid="{D5CDD505-2E9C-101B-9397-08002B2CF9AE}" pid="24" name="x1ye=117">
    <vt:lpwstr>/Ufjjzbo4MEwdkKYxwVhQDxKWT7mG8dxlirQKsX1CTQdO74RWoO1MELC3KxoqGY+8tlbxB0aHzGs39osV9+a2tZcA8IRvBARUGjJ4QDwjdHp+oL1igQsaimPnF6BCRT6rfhiGEj9FCOgN6HVpA5cY19Prsp5jzIxiTmfkKNSlKaPADb0p5647z+tF+MPIu7sofAaa3g/WCnl05u4sHz9Gz8VDlvtY7N5hsi3UmprAobDtOMDWJkxa9OE8jWJMXX</vt:lpwstr>
  </property>
  <property fmtid="{D5CDD505-2E9C-101B-9397-08002B2CF9AE}" pid="25" name="x1ye=118">
    <vt:lpwstr>jRwYSO+A+7KUIDCm9h20oUaMOeskVDTIre1k93JMTOeHkexPRjinJc+Xk/V/BIehHDpN9siPeB/abeKnetbgyPwhTUNwcbYbxfewATX/02HYpawZXHuvMG3cCIHp9dYK7ibIdNeGEPEUokXWPCrSpwQmlO0lkZVGYbWTCRa34Qtz3BGdH01knXXwsb0s8UhU3DyF5FOqJsYPAX5fUPf5Ow3JmKFfrmYqAKR+sTLIkoxeDFwfN4nsr9iWqpqdEDy</vt:lpwstr>
  </property>
  <property fmtid="{D5CDD505-2E9C-101B-9397-08002B2CF9AE}" pid="26" name="x1ye=119">
    <vt:lpwstr>gymp9HyTX9mw6zbLFMrC0JjIDAjatkRWr37x0zbV+AaBqczBAtBYfl+m6Fl1qIlWsAaXviMSBzfkHUM2JnmZWj1MTtSkVYpiHvlVVsUhy3sEy/jV/b9uxrh/AJQhPwWMm6IKyNv2lr1oW0uyNWf79Vpiq6ju78Nhb6KmpXecR3sPm3Zv341RMrBdtYOiPE8UEAJhDEdTEX7SwuOUdrWQ1ue8fVsq8BF7G2xNrisocJRaC5yen/ZmlZr5v3JtY2l</vt:lpwstr>
  </property>
  <property fmtid="{D5CDD505-2E9C-101B-9397-08002B2CF9AE}" pid="27" name="x1ye=12">
    <vt:lpwstr>WF0mR4rfa5eL3xahyl9JNpk1pdX5tIiEujC+vbbAcuJj146HxNyyYrlDTL66tPcgHWdNBPMtPcjcyTOlU6Ys9dwxFddVpXc8VanPbkPM3/TM+ryII5DJmaZFlpytyevgaZ35kkhNEigKlgIBfcpvqVnHxmWWcKzIHmPmi6+1rsMVAWH0Zjo7OfHmWvEOqEOxf1u/HF+S90IwtpvtoNL6PFcLHnlB/n390xstT/hXn+2goB0aE1GorDIQ36DpPn6</vt:lpwstr>
  </property>
  <property fmtid="{D5CDD505-2E9C-101B-9397-08002B2CF9AE}" pid="28" name="x1ye=120">
    <vt:lpwstr>zkJ/6++CfKyujgS8t7kTfQ5Q7At6l/aIcY/2wmhUCr8DqAgzQIFLECsdRFPk+DbIPiA40idAvDZy4GlUzKD7zYQbUk5gQ4xGTGNDc7px3RDrt32ijVK8x9JeQ/WL4b7qq0FIGXFC72K49JPWQ8FqwrLtlbzUTt5MRi9f3nftByhvQm9AesHUHVnR/KwN//HrXXTgM7CyGMHgNE1E+KiFjKo0EHPVljtdebY5wa7CtJoRG0hEr2uLuhaiLEOcBix</vt:lpwstr>
  </property>
  <property fmtid="{D5CDD505-2E9C-101B-9397-08002B2CF9AE}" pid="29" name="x1ye=121">
    <vt:lpwstr>hvV5cnQRXjMKl/ZhQxrE/fwJF3d16YWEOUPjyHG286qoXk5WxUjtWWsbcHgB5H+qkZQ5O4gAAAYwbSaQOET7S4qMF0wDgZnhTYNPKpgRET/JxPEvh6iEE11MjmZIc5957nsXlFAfF30cH0bRyOWblg0p6kgqYCqbBlAFRp6I7++wEf41mdCMfEcbkkOC8DI37oQjwOBmfJb/PuZq22uy72VSG/WMTdMK5kAO+efe+41p8MSU2JGiO7hvVywKU+r</vt:lpwstr>
  </property>
  <property fmtid="{D5CDD505-2E9C-101B-9397-08002B2CF9AE}" pid="30" name="x1ye=122">
    <vt:lpwstr>oB42g5mXnrtxIcgbc45TI0vUvbuhK/Eofs384Osx71kofcJOFbd5kjJbOsL6DLqm//gruwSx0QxcXWvoBEQ6tpKCpTzLVoGxfE9RuyyQe9x5ASF0QjvggYcULdIonWHS1Npfhh+EEdcl/dfho2uYu1xMM80pPcEmI113dfWpQx+BBIN3xu0/hEqkLxJMTb6knxKQZXdOY4qMfss68Rdf5mBwHj6u0MduXl+1AWLn9A9MRbYh9efZ2f/HuB9Z9DY</vt:lpwstr>
  </property>
  <property fmtid="{D5CDD505-2E9C-101B-9397-08002B2CF9AE}" pid="31" name="x1ye=123">
    <vt:lpwstr>E0RJ3sJIC79ehQfVRMPdDtRwKK8XazWOjs0GZH4Pvtdzb5eo4Z+m4XoJJ4YrGlM/fabDORwDQrgZnGyYPanYeyfeY+kDhE9K1HmD7ktwRArk7hK1LSIp1+vTmrKNJJ1UMUOWOecjmxYhYDdCyz7hfqRDachEZ3pb0KcMZJyYhANxoy1aZC6ASmVTaaQ+SVurTf69vp15ZrKrFumzM14Lza9OS/llJgUQSpW/p1Pd4DzzPtEJJshA41qEvpKtmJO</vt:lpwstr>
  </property>
  <property fmtid="{D5CDD505-2E9C-101B-9397-08002B2CF9AE}" pid="32" name="x1ye=124">
    <vt:lpwstr>KiHfYwMCTUPzRLXIUv+UDJkjpB9XmjbVe0bkXuZb/pFvCyzOZEz736RLZtYM5j0jquI3gJ5dHxRx2flVRKBe3UYcwzzI1tU7lT3Sh/HZEcez992oHPLrt1pHDlgKa3sKf4ydKN/pKdcbeOZKbm/7yMbPuY937yX3c67ktKrs4jwrqrtY8NJf0/7dO3xN7al6EmlKFSvKshKvY/RI+JvnoIPwdMxa5uOU7etjPddcPgLQP8ka8CknkSjtTQzmp7M</vt:lpwstr>
  </property>
  <property fmtid="{D5CDD505-2E9C-101B-9397-08002B2CF9AE}" pid="33" name="x1ye=125">
    <vt:lpwstr>zR6u6SzjSxg6WL8g+ph0poTr9oznVpgVQEJ7w00s9KWmOkObRKCVTggYn3SKvkoaC15KZattO4CpK5d6JdPZCr4cfsWg5b/+oCB+yI5IvpFPqBaoRo15J3hXDCpDKV11ZQbQT5RVKHWO1zVYgn+H1p62yRxm4XF4Ha0Jkl4xr5cnVjNA+URC2GN2iC4AJL6TKnoXwV7sCs53RjzzDZMKCJVz5x8pFGmr1znHj0x9nFXwNGJIOcXuD1BdjzqHRiF</vt:lpwstr>
  </property>
  <property fmtid="{D5CDD505-2E9C-101B-9397-08002B2CF9AE}" pid="34" name="x1ye=126">
    <vt:lpwstr>lxtCdO5VKjWub4xHUPFh3guxDmsy9NjkjWOM5fzeD+sgDQZo331p/6VQUC+zRXvl3Qp45mqtEC9DMA8aBeK1WBa5aqbTXuH1Kw3cEECq/yRpjujI5m/boHT+kjjiqaVnC+Sa4U2Q6trgIWwiAZo/HDiVyCePT8NBRjmU969WFDnPCmrol9euMSmMyzsPuxA3+htUL+EapepBPTmHLVZOubfx3gV9hPY97MFn18EespI5puEKoPC75fxuoCFoW2Q</vt:lpwstr>
  </property>
  <property fmtid="{D5CDD505-2E9C-101B-9397-08002B2CF9AE}" pid="35" name="x1ye=127">
    <vt:lpwstr>p2hSiFdqicWpLFbZYdtrNv30i43ur3uOHmha00bWofYf/8Am2Mxdgx+AAA=</vt:lpwstr>
  </property>
  <property fmtid="{D5CDD505-2E9C-101B-9397-08002B2CF9AE}" pid="36" name="x1ye=13">
    <vt:lpwstr>7RlN5X17HMIBPFL6imvkcyunWXkac4tZsWJpPvixSTbtCRj1+iNR7vSUdtXggI3M5XzZEezfiJrM0CCgQwc3hiqfnrhi/wjOTEJI2choynOmVKINr+8jLlyXEDkcl1zO51jcod7B/NlqqtbUAjL57shboJoz2vFEN0MQ0rVdg9K6kjS+6XP0JE3+Zu0FDwyAtZC+CEUGNPZ10ItmBH/6FpkQ2kh/j4eRCNiMzyBtMws9zPnNDhC+1zem5NEca4w</vt:lpwstr>
  </property>
  <property fmtid="{D5CDD505-2E9C-101B-9397-08002B2CF9AE}" pid="37" name="x1ye=14">
    <vt:lpwstr>PCUoy2ApgirsUwyBkWNzOkXIDonXScpxo5+3Uh/QvOWIBBAIWL1VYi+lLoI77xKxHR0zroNDpchfXmtR8CZF3+noMJq16z5Xb8y68zyOS2YRAUc10CYI+0soNABupnHp07F82qV2c+Xz+fRE8PzMZFN4LtZiyRg3+Lo6K59tAGnTldLV1lpxqY4weGPPDWBiTI9tajBNWI7CPUK2A6Qt3iV2A7K/cr8S4MyfGqLfz8PGkjj5w2+DV+2vEALxvl1</vt:lpwstr>
  </property>
  <property fmtid="{D5CDD505-2E9C-101B-9397-08002B2CF9AE}" pid="38" name="x1ye=15">
    <vt:lpwstr>FXtBGItsoDtqJ9jMYsGnq4fppkIuNlikJ+/pn2Ul80yfQPse3cQLNCNDoYByRQFftowtIsCbAikF/DiHGu1Pz6BZdJogN7qWrit/eVth4o3f4qKRJ2ibAwvU1fJ7KXn5pDfGONpqZisv1nsq2nAItitxn4XFFOgycMNI1m/+2LLoFaDUUShL7ujlcshUw1jCHBdNe9qrPoSwGzrz4zey/jBWHZUoQPBZB2MSSQaCF5S+VRQLoHc0IsyvwW4+uRt</vt:lpwstr>
  </property>
  <property fmtid="{D5CDD505-2E9C-101B-9397-08002B2CF9AE}" pid="39" name="x1ye=16">
    <vt:lpwstr>PVY/N07jgMJDW7bzDnupDEjP/g6OHBZW6GFcMTtwLNmVu2gHW3tcFtJbd1MbhBXS9lbpXW9uy12Yjt2fizKGkFtFlvd6crnxwbl1TuY//meFjYJZqIIwRPZVtiLRi7zBW0oyRTNj4Yl5lLgHroRwCOWLU4rIRgmSPiL6E6fM8+qAs3RCQbe7vwaTjMQUwcgucHuyoceZDk9r47Wb0IuzAa0p1m2r8pzPg2KW3dHLXYk4U4FznOtMdMZJe0lhMR0</vt:lpwstr>
  </property>
  <property fmtid="{D5CDD505-2E9C-101B-9397-08002B2CF9AE}" pid="40" name="x1ye=17">
    <vt:lpwstr>gvcOsX5PsNJznyiVmhus6rlXqbHoS5wdHhLvff7pX0vyJ7uAuoJavKrOlddREA8rx+I290HPVTPnNGYQtq23b70/9wSmOdsmEOaaWaaJkLR6oP78+HOPV/QLwe215ahhg0B8aa8B25O21qcoFAPlpweOpmN5tHA9A2YMoM16C1lveX68CFfB6zkiqkOgZ3whRsSx7E6ll6sSsXI1csQ2dAMuIxGZMcR5ap2xKM8ffGwzhmX/q2FIbefPuauzyZA</vt:lpwstr>
  </property>
  <property fmtid="{D5CDD505-2E9C-101B-9397-08002B2CF9AE}" pid="41" name="x1ye=18">
    <vt:lpwstr>MGEqYzOlceYqBQlOw09qw6Ph0fM6fgDCqO6mNxj7F3PggjiGTbDJDVKh6mb5Dpmp3Oi8ilq9YhXvQ/NAbvCPnawod9/ysGoLrIhC2p8O5trBNmjFjO3thuR9w6gPjiqTY/CJ3URsj9oxqbklAwcxLmk/V5L7ll0EoW4kzMOelY4LcecBLnGWM1rM3OlWmg2ubiB1sx9eMUpGFs1YfAm2IHiAK9SDlYSTWvRTYpHJ9ZOh3qFzOQ681f9gPnVF9yZ</vt:lpwstr>
  </property>
  <property fmtid="{D5CDD505-2E9C-101B-9397-08002B2CF9AE}" pid="42" name="x1ye=19">
    <vt:lpwstr>cZswSx+acbTVSdWv6hzM2/QpB/70DKM0VOPGe9VWCA7jICaDy1NSTv7U3+jRqSivmw5SDDZp8s+g0CmYy9UTV2IYwdaIYwSUzBWdILFM7vwVQxl4PhJ2kot0RzNKVlLV0YX3vPo9gb0Mz3BlKykHenfwnDt75VJBDHLBf29g1LQpz2Bh2Jr4ugrcjlNijHqOG7e1z0Y3Cwm+b0W+fwksKV7GU5NdQXRZkMpoQfW+U+rsB8A+GX8wIOxORrAxwN7</vt:lpwstr>
  </property>
  <property fmtid="{D5CDD505-2E9C-101B-9397-08002B2CF9AE}" pid="43" name="x1ye=2">
    <vt:lpwstr>AzZsxT2wxJJUeXNbZiGSqoZOuRME9xWXOerfFu0RZ8LOCO6pz7yyeCkmagp8vXM78739Vzbx8hKni2crvFGMEwCSw8lAsmOPxJSKUg+BieFDm89lNJfjmJatLZ4gJkQCmSvqrnWDALJMUHIV5mEkVkJNcUoAIXDWwSmQZ9N5WUeVLOk6ZtD8YclNlWYGpMfcRj3ShB8DN60XYh5wfV/RGl06pTIONJ0ds3KjjzGS811Gvk8Fg9Vv7KYzvX3t4pt</vt:lpwstr>
  </property>
  <property fmtid="{D5CDD505-2E9C-101B-9397-08002B2CF9AE}" pid="44" name="x1ye=20">
    <vt:lpwstr>eFQ1pWjCFRF+LA/SlMsraoKCG22H+8NLzUZAjz60NmxinCRat0S5+t1viL86gCLU04qaVqMoiBtHDAGlAscnzgL+Rw0wPSsZxHmsNEaXjpET+QqJp0j4UZZzC2bD+qJFRTA3OBnl0dooAloE9REgdDmHGLdZsaaH4FnJ8I3UePwO5sjIyNtzuzwCi94HkZAF0xejEoepy/5oZbJFJf5Kkmq2FZVQ0v+9CDnQA//Yqw9jCo/9EgbQcbaDAsEoIMt</vt:lpwstr>
  </property>
  <property fmtid="{D5CDD505-2E9C-101B-9397-08002B2CF9AE}" pid="45" name="x1ye=21">
    <vt:lpwstr>GGTNfQtfnL8UCFawUVnMWzJ+bfW4xNdsFNjrGRmgOnVUZDE6doSgx0WBuOUpsWOgCG/ArbxArLf4Qv2OhsbCQO4+Pd21Bo5zDRhDLkM7KJpRUHfJ+Py0yh3l0bMz3IqLulSy3RD+1nvGiYFrMw/25id1v1XcDTyISsWFmj6DGw0QL0Xv+kj738UNvTXjD9NZZkxTNqaCR0A+2LGoQ8tdQGoA4s354L3ho+0ZDKyZu/vFcKFv2cFqPfBWOQGIF2S</vt:lpwstr>
  </property>
  <property fmtid="{D5CDD505-2E9C-101B-9397-08002B2CF9AE}" pid="46" name="x1ye=22">
    <vt:lpwstr>SWG/wqtx1ig6ThvE0HuKVyYRUX5klmq5UZ1BcDQ2H3SEU5cIYrnesoL2N408NzwR+GMh4mMmIT3QQi62JNo4OuYLT24Ku7jQXPYuzS/E5c/Sb0tM3DIHitUc7F9s6g/GjtrXlYlmf5jD3aXIZxStlas1vS5pHic6I4eZV7lWp2DnPmGg1/i8WYKecTTT366CHvHUPJrl5MVf0UR2Q2aZ3cHqh+iOdnjDBW7iBUogn4dpnVXluE0ocGi2VAuNqCP</vt:lpwstr>
  </property>
  <property fmtid="{D5CDD505-2E9C-101B-9397-08002B2CF9AE}" pid="47" name="x1ye=23">
    <vt:lpwstr>4QwzOEb69PyJTaDofLE97rv2gH13UuyTUXs4wWunzUCVx1PB2wzUsPVI9DANi8p8lRR0HzOCqdWwlAFDMvb3oRWDcAt38lSZRBae2R+Uh9oqo42FJP0+cAv4KDXiUKWav7DTl2rIZPc9NWH7188xvqnzpTGlBOgKwhS11L61UEmdFwxKnNTUk8U2S23uonhAm3n7B73eMvibvWxbrReN274auHJKoWu39qvMzlmMR9+87kAI1CnM2TubRhfCkzB</vt:lpwstr>
  </property>
  <property fmtid="{D5CDD505-2E9C-101B-9397-08002B2CF9AE}" pid="48" name="x1ye=24">
    <vt:lpwstr>PZF9ShKIeR6faSSD0k6dssi+w1VzEGtt3L6r9pWvcp92188gJJtxRfjFtIVDM08LXoKvb23It8vlTaqzDu+ahXybgMsybdPBLRJFeRPfUDCT2BYQEaZO/dWwtKux865Q6IFK+dYcf55j5cdCGIi8CMnFiKnrDykN2rI7S3HV53FHBnzEydthOpNNecptH5f7oL3fht0DJYtaHJGUILLKcell0Jymb1TVTGLqQRDRdSKi4sEpvVbTCW+uyhJqW7A</vt:lpwstr>
  </property>
  <property fmtid="{D5CDD505-2E9C-101B-9397-08002B2CF9AE}" pid="49" name="x1ye=25">
    <vt:lpwstr>36yI5Ga6C6YMe1P9dqJgn1xqyzu6ezPOhsiY+Cr45AIBf6jE0JJHqnKiAaCgvSPs6uo7UxQ8i/FVBn67Cfzo8dRrJsX9RNlp9xGM2HaGkyrUoV20vq42yEbvqsM/Ft1VhEWZtdVg4zVOT12AwsJh88nSruRZZlIg10gx1QGg2JTN1ZGSLN76m2Pnk7PrENEPaWm2yNhTgmZjlV255L+WBJ0oUsoqXYT0KAw6K1ZrMTCTn7tnnr2DN2eqtoo+A1z</vt:lpwstr>
  </property>
  <property fmtid="{D5CDD505-2E9C-101B-9397-08002B2CF9AE}" pid="50" name="x1ye=26">
    <vt:lpwstr>tjSksOi1dhUccRcAdpwbAlEC4QihvaufkMVq4BMcrWA7JR9LU12xvblGkjCDVLTB0rqDfG9Q0IUWPMfdDM97S8ByOut9J9Uju6DqfXyuMOUTsu+sm0+wwM4D445iWklVFCTQjEhuA6F4D1tDXHnQeMTOYemECrB8ZARizt7jm4C24XasP2amdSofkRGkbmQr3fdyfzF74BMOx8C5kbiCxFCG2BF3/Cp9zm3Hj+qmzNRjuHhQkzldzHLlQXA/kB1</vt:lpwstr>
  </property>
  <property fmtid="{D5CDD505-2E9C-101B-9397-08002B2CF9AE}" pid="51" name="x1ye=27">
    <vt:lpwstr>bTpc6IMFme6Ti008jASSs6MrdUfFpLgrakb8jmjY0wiZHZL5YdLOV7aB3XfxTdYS46CA5O0G/b0MX+znHTar/GY0o0W1S2tE23MpkMnnscyi7eBmZOvk4pKHuo80S8U38BZqN8nZQU4ateJ+3gJowiXkA8jQxtrLh25O97u6wGTkWThsYveZtnSbBalSMjlflO4VnDJ7iP8ouRv32HIB9u68eKJerJMXkiMm/rM3YWrboCkthgTnTX8dxRjxaiI</vt:lpwstr>
  </property>
  <property fmtid="{D5CDD505-2E9C-101B-9397-08002B2CF9AE}" pid="52" name="x1ye=28">
    <vt:lpwstr>6uuNG59wwQbGDAjSNq6Drurt7X1fTXs9mA3S8TRaDIVwfkZ7oKQLoAK1xxi/ubx0wVmKItLuzm0f3TcEuUO7RDfg5X4M1aOjge2bHf4QhDSaH8wxCX3Gg9Jbnt2OwOUjws4Dg8IqRg/nfLR8o0VAPqaxdwujww8EtqwMWfIN4ykZreBJ0UqehH3LAq1DsTuh7eZC/AUOJo4MW2HtCZO2vBfmvavdpmlznZYHaY9QIobW3DqeR0uHZG+tkkjBNyL</vt:lpwstr>
  </property>
  <property fmtid="{D5CDD505-2E9C-101B-9397-08002B2CF9AE}" pid="53" name="x1ye=29">
    <vt:lpwstr>Y16Y1oO0zkwKEkUdx/RcEXFogtQuqXcKqH0xKYMonbbiAfWz9jOB683NTDcFD56l1tpMbO0HVhQmqSkCrDBSD2SUb3/L6vCJZnqFe2ZxAIszlASJsf1L6WXh03gOOsKlIvxjTMdO1ULeViqTr4d926qBNj66Vt63lvkOf2KwzZxPeGQl/QAR3UxYXMNAArRBp7HCyuGY3G4oIpCET9XRjNF8e/oaGn4glWVg2bDw7v3KdNBzERdeOrVYr5YjVaN</vt:lpwstr>
  </property>
  <property fmtid="{D5CDD505-2E9C-101B-9397-08002B2CF9AE}" pid="54" name="x1ye=3">
    <vt:lpwstr>xFR02XZMcF2p34O9DXc6wWn543MZjAE7ZxKoHbzoV90X4MZ5lK+OkJm+ue1dCI66OqVHxfIy6pW81Sbv66tQrefT6TNxXEHmJ+v5CGz2xfEup20Sw/rpIasHomR/IjF14UCKeQuL6dLPvSZmqY5YQxVAG6CdhHXGz9N73QofzQygONeXvAKGK2yeX/F9CUnyH+K7QzlZfJKn8AKp6h92eqoDUT2896VPvKhmUE2RUulqc6bE9FYir9XmEm6t7zE</vt:lpwstr>
  </property>
  <property fmtid="{D5CDD505-2E9C-101B-9397-08002B2CF9AE}" pid="55" name="x1ye=30">
    <vt:lpwstr>+CH5AjKtpa2tqtK7GVpHMexCi5oozZVL2dvkFdwM1S57MxaqpolzK6+c4hRWf9B6Ty+BzgVT0Xn4Bb5YQMCXDb3JBrjrTD2WlXsUqqc0EqkPxkHqF5whr6+OBto8zjkXcSh/ZP2fp8JueL/tB/9xVJX99wLrOutcU9eDIR9OCZ7nNdG8GB8Mokbg8i3T20XxwEzF1TUeKl8a9YBaRwamPHKunAXZxPcSY7DgGzmbrgaJO6FBuBbVTdBrwvv6BRQ</vt:lpwstr>
  </property>
  <property fmtid="{D5CDD505-2E9C-101B-9397-08002B2CF9AE}" pid="56" name="x1ye=31">
    <vt:lpwstr>x4EaaHkPSsT1sjKVrrCKxlEdb48vARMpO83CsJ2kxoMT/bH/NzRwB3Ib/jfTH/yFekJ6TeC2vM2tgFIV6OvQqqqp9/Za8MdR2OcDWrEOj+HZxITBe6/Yraa9aMW6Kcj59f+CHjiygB6fKGAo+oSGanjfDWQLvAl0xO+AXK3VlKvlcyERRJgBTwxJI8YomjNAfWor/p2obIeU7q9mD2Nn7UNAZ8+LKQBaNLhGrRsuocWpP2Bcp2w7em3TI4E43QI</vt:lpwstr>
  </property>
  <property fmtid="{D5CDD505-2E9C-101B-9397-08002B2CF9AE}" pid="57" name="x1ye=32">
    <vt:lpwstr>S3XOTY6N8lXg4XtlL9lMglhbPEhHXdGWpYahksWYdHJ5poQoZZwAfNiepliU2LJCFQ1aZEKe+6WUdcOCjc9+4iaLzGC3NJbSY5ie24PZ0ajx0g71pK045U7EFKa061kvDJJ+3T/ikbLxQcxm/k1qmpJma8aI9rrk3TifEvySHZ3HSW9JSCbHX9oomU6gjVeu4aGAoCfTPNe9pdFtQFK5x0MQB0tQP7DdK2XKlsHGqdeJCC3eyO5L64vmm4AKaW9</vt:lpwstr>
  </property>
  <property fmtid="{D5CDD505-2E9C-101B-9397-08002B2CF9AE}" pid="58" name="x1ye=33">
    <vt:lpwstr>d7gHbfznKPKc24oyOkRXoZMuvUrK3qdvftg0JdxZQpf4oAeqnEkD0RXNC9CYWar5/cmuLQIdu7V01TPWBrdp1M216GDoylQLM8wuJ46ScLElH6NOPPF6vdaYndz7g/PrB0bO9hPXM4/vB2PX0Utyio5rdGRErH4UQWm9d3genSYJ9obc+TqWA3t4icXjBcAItWGiW9lFadamZHdeMD2Ghtj8lLDI042wzJDHmb6Y2Av7rP+CcnH2O4ZjNF9Wc5J</vt:lpwstr>
  </property>
  <property fmtid="{D5CDD505-2E9C-101B-9397-08002B2CF9AE}" pid="59" name="x1ye=34">
    <vt:lpwstr>wgYRknt3yAqbt+n0IgMtsG6LDAQyRshEjOWkOBscr46P71J8oiXcuFYgYuVCBRoCHadznIV59MbvyHGpbMCzPbGtM0ZIxcDgLLzwtAYfAy9zxU0A2vOyMfZ/k84h2eKHflcxnYxFZRwpOZzOtTCrPaYbzC1AFpb47HYD1tAFZ/8hqkUYU80zOuQ+cyXuizXAj5guDTPybF2s+Pd0p6Q1ELJXm9GIaL+J195m0MaszMj2w2I7OlRJrhB2EtaZPim</vt:lpwstr>
  </property>
  <property fmtid="{D5CDD505-2E9C-101B-9397-08002B2CF9AE}" pid="60" name="x1ye=35">
    <vt:lpwstr>b9gz+Fixnvspyw/UOYsr5OvWdA+37uKqv5mv30QsCnAzcTB9sJSXRxBCumVLEVxD9+dGOMgETwPU6Uh3dcXzQXk8miuQHNUl1OleVqP/pLciQ7++lRVp2/lVhm9pwRn92U1JJm+wxNzU8oSloJIOJfCSYh6YIqdg6DMukIAZfocMTdMjjaVg/2jNPBZaAjAH3TQEpgPBstMynxeSnxnibCEDqvRBjSWpRwJLcEazXIi+QMBaQDZS6vgmG6cthjJ</vt:lpwstr>
  </property>
  <property fmtid="{D5CDD505-2E9C-101B-9397-08002B2CF9AE}" pid="61" name="x1ye=36">
    <vt:lpwstr>LTeyYxyhWgi9kBLKDqe3sgummavyVKuHcwnPSyKGx5dao/mogt+igTq6rciLKzgBK1QFmmTbGkzfuVITydOKEVV87Go5rAHcfV7XfWxOkhTK5g1jTnkroSP8Q7jI7bm4e7UcgDbxfqybJrJq3ElZbpCuzMch7n5jZlklokkZlecbJrfIFLs02tE4V5B39DdlPznCnPKscI6/HDgMQaJ8wPsy4Dz1bq2wfNEWDIW7DufaiKWUfsrZaiPJL0u4kBt</vt:lpwstr>
  </property>
  <property fmtid="{D5CDD505-2E9C-101B-9397-08002B2CF9AE}" pid="62" name="x1ye=37">
    <vt:lpwstr>0UfaDkRcSbMBDHQQNSFnRmOit1aWD8QnhB63sjcdtJYaqMkJL5nFFf1roEQ0I9AOajblg01SKHKzsGNgFcaLiC942qzXOKSCIo9qg8Us12g6E4z5+VvEqqQTyaoBSvDn41vcuU0nS+qE93cshIG9nmJFJRNdn8J6Jeibn7Y2nBkeGv16JmHEJW1+fWNUAeCVSPnm4DvG1/6dFO3CA3NSrc32HyihbHGYQQAj/qNioMhcc3KPsoIemVTr5lVbqoa</vt:lpwstr>
  </property>
  <property fmtid="{D5CDD505-2E9C-101B-9397-08002B2CF9AE}" pid="63" name="x1ye=38">
    <vt:lpwstr>74NFi9TRhDgAgvJL3ZWqhGCBTAM9d+2day/wjpihHr8mSNzRD/UcHcOLoNqKnKFPaNeGp7GqBbWG9QhMf3xSP9CntOfFVGZ46wE0B/uDLzAbH42fqFqj2virNpTyJaOr9Tnch+4wJ4RxQGl2K5JTaYViBEI5N5ZvJU3D2NQHxC2uz7l+BCiY92bpanWrw5FeJM6UAVSYq5L6chpaNyrpKilZwB7mGt2xBzVm4Ixa3YQqTZx6KM+zOjBOiFcKRvj</vt:lpwstr>
  </property>
  <property fmtid="{D5CDD505-2E9C-101B-9397-08002B2CF9AE}" pid="64" name="x1ye=39">
    <vt:lpwstr>okTquW/NIiWrFzaGJFwKxNf0T/aExw2iDA89KNsZnaYHlwGMZjgh8VLpmSQVFeDBzH4o4ziLwD9UIcyNFA3azxUcPAEviBQQJ6cxk15mfMMIj3LeXRsO35dlHmVDDf51WPEjG29zQzTlV406G7u37aq5X58FvMaKt+HKJpeirxVGVhYv1xPkFGjSdm0pwUFquF9kMNffYzDCeK6ZN6P0c5c3Nrui7WtIQXzMX4jAuckNPx2sfwKAwFGTMm6Ivx8</vt:lpwstr>
  </property>
  <property fmtid="{D5CDD505-2E9C-101B-9397-08002B2CF9AE}" pid="65" name="x1ye=4">
    <vt:lpwstr>6eIuCAB6GXS9xqkV9AIVJ65QkNfR0QKBag8vn7b34koD4bvBlTXbijX9GVEIzpd3zfG/cc9+t1NQgRg40/j2zKWcJp0COn8SVo28ILwqfMo2b8xFuuN7b0w79vbOK3Oq+eeaOvUSVdE4w5QMD7Zj4Jn8JIBUc1xJOjRl9LT1ZL3BGVsjjSVowRm3oGGmrVSfemG7DfoXWCMmnIusTA70BNlpN1kZYFWIVTgznYlkK8cdf6PsJIj/NqISwyU5abw</vt:lpwstr>
  </property>
  <property fmtid="{D5CDD505-2E9C-101B-9397-08002B2CF9AE}" pid="66" name="x1ye=40">
    <vt:lpwstr>zSndZIV9Q564zTqGibdcz0noqdk8DYs5eYyK6EJMj7CpxOlFSIzg0rMorGbidLVxNGDagP0gMWsWyyQdKUpiY7cvPOPhGL50VeShKV/BXsN5hvLSPnmunHzZ7Kwa2RSvesuq4mE6xmN8+NErqFFQCeCnnzvdansXgxsULpMk/mo4E/RCKbTnuczqe/WgbiF1NJhFigudhgsQDBF9VNPQ79ptIoXg62kXnVBp1o9UTinBd3B4jAat8TO/6gza3H8</vt:lpwstr>
  </property>
  <property fmtid="{D5CDD505-2E9C-101B-9397-08002B2CF9AE}" pid="67" name="x1ye=41">
    <vt:lpwstr>yXHrmVxxRedB9vFmhBHZ6RmRFZNO6pMK/mNohHCUktNwlHoqgBR6inmqmH7EqR10shMtfGCm7ILlKra8aD/mC15DKBFuXP2VQa1Ni0VdPUFKZbTTgY1vaTWIR1XXSHSBp9Nz2rvljdi0PVSbFpszDgG+w8BDy1ejq+zK2Tr/sDvMnrdcJDoyFVs9rUx28ZWCHw7CBxPLpKNjQVrjnwr+NXOjISREoVTT/ZaH69Eh9tI2jHeMOvaxSU3EsaSeap/</vt:lpwstr>
  </property>
  <property fmtid="{D5CDD505-2E9C-101B-9397-08002B2CF9AE}" pid="68" name="x1ye=42">
    <vt:lpwstr>hCe9sVqcKi+RAJe6Q7KTD/s7cp1V4hxLDo1ILz26Ygu4n9C2Xedhw78XeEb1lp7wDGB2zu9wYLXlPt+eWcZ0myTWDtvjAL1Uh6JDu/nRQJwRfjbKbHVkaYzn0JEr7U+HMw2F8DrsWnGMXowYKIztAW52vho2nFpOPNeuyfaWguUyBGEGo6NlGliv+hqjFBccTj7dORANJSbQSc18I/B5T4iaIWvCyNCkMYFsYsF1ZClGPoldHKiwwBbcu/egIIL</vt:lpwstr>
  </property>
  <property fmtid="{D5CDD505-2E9C-101B-9397-08002B2CF9AE}" pid="69" name="x1ye=43">
    <vt:lpwstr>2eYCZK0Gq8igmm43ZkkBBQeE4y5VwrrGfJLfK9cnDUsSCDnDE1X4F3O+rUFAhJb4IS1S6aVUI1hYptWzPFPBn3g5U1WuuC6GO0Y8ROLQubPkrbi1PlBnRg39VdnvZNMq1L6mu0pNfGxU2BaO67Cs3A034FhECXV2HX8DHdypJE89ehEANt2NsUGAxtztGT7TY7iTNh7vaXPu6oS6QwMxoL/S/0j0AWMeAOFuGc8K9u2cHwlk21CgH4mtpLhAS1C</vt:lpwstr>
  </property>
  <property fmtid="{D5CDD505-2E9C-101B-9397-08002B2CF9AE}" pid="70" name="x1ye=44">
    <vt:lpwstr>GQkGtF84XINl7h0ZKlpUahpXoosXgWbRNP/iEe8H4+oiv2wcVpYGxH+lOuo5j8qZC3rX2NNgSIdmWR7jpv3BALm6A1U4cJcV3MJsOD2sLL48N3avMpQMYHRUYdAR6GwZoXIzIUNa+6k5YXeaXMQF0EuGB+Ei8O91h2MssgcDk4RSnEK3WwIJf8YMz3Fh8/LhF+UA3tXaHnqPIIq2uowupdf4Xnjo/+wVCVsQLb9yHD2gr9SPjAoILNOrr+fTV9P</vt:lpwstr>
  </property>
  <property fmtid="{D5CDD505-2E9C-101B-9397-08002B2CF9AE}" pid="71" name="x1ye=45">
    <vt:lpwstr>ekNdEK4DZWNwx9yOkyJhXp8eSZFthtHNP11QSLeQQd34lEtDBvt1UjJrZqipC3QsPsOtGhGQ1pVNjveDg75Ns5mDg5BpSsYrTef4SCOE2pWBlqCxcOUidJq2oV4IDe6JZANrdh0lu8op1+At+MWRFKtAEn46RqbNU81KqC9+8d2clXz8ykFDXCvIj3wasxSaMmDtYagz2qPi5Hp87ui7RfrNybkNxBswAQt7QzUV2hb+ewW8euJEC06L+nZgmM1</vt:lpwstr>
  </property>
  <property fmtid="{D5CDD505-2E9C-101B-9397-08002B2CF9AE}" pid="72" name="x1ye=46">
    <vt:lpwstr>T7cMaqnucKMsyXtVLCJifWGD/xo01s1y5pJY/oCRZC+AVju9FkrvEuQwBCujMwV7t8OFDna8b3TbY+RSe3UpIfquSa1IsyNt7rZcHdL0jPloppALphegBBn7v8Er7bz0BN/3RIo+O782gk6xjE1/IbYAWtNeFvO5ugHmptWr4tv0Ij7PWStYps13HS3II1CEjLlPYYuTpf70nTcRHdC50mon9kenHA75f6qftF4FhqrzugvD5PrHNXaq2BhV1On</vt:lpwstr>
  </property>
  <property fmtid="{D5CDD505-2E9C-101B-9397-08002B2CF9AE}" pid="73" name="x1ye=47">
    <vt:lpwstr>uGyiK4FdkfnyteGNQFfy4hunuVR1nFE9AIM0X7UvbuFO8D4ZYRMCod99kUUtRIil39tYKcVJX+o23tBX/3KL9OQOi6sB7DmoVUJQWnDaFwY7zLW1GMC1eVml4UK6mevLePoqxIsTKJakjxQxRoyxeu3AECdFRO+h6c/hQWIMxfmCyC4xhemaHDgl0vrKiPIPhkGoAn0M0myGx3Tm3Ttx5SguHygCziAHR1SSq2raAyKY0htHOCMwTpX2FpXbv/c</vt:lpwstr>
  </property>
  <property fmtid="{D5CDD505-2E9C-101B-9397-08002B2CF9AE}" pid="74" name="x1ye=48">
    <vt:lpwstr>q+gmRPGaaW0UDjdn05E/mX5DXG2CQ8qEAWTqQBj0JiWP0OGE1X0zm0mUipdWx7PggKDIaNgJqXbB3aNvBBxt2zzmj5SxJnJWK6cvjfjzzppFVR3H8Hb06PfwMN6xG3WcXLsLkzK7oyeU+VAIcgrwyTZDs/Wm26hu1+4z1VPRmix1BUATqsIqbttbQZHIkymS0Cc7FVUIX9ocs5PVA1HU9jCOyg3ODH0Lb7DDrTYg+e1dhYZO96Ler4H3lCHrpS1</vt:lpwstr>
  </property>
  <property fmtid="{D5CDD505-2E9C-101B-9397-08002B2CF9AE}" pid="75" name="x1ye=49">
    <vt:lpwstr>FtFWU1klTBQH+EXASFqrkeBcYTeR4QGHRAw2GmRmJQIp0c6fFEako4sqCIYGSOupZBDb07dmGb7T3C1pX6wynVssZyZ9CP3DKevSiNbNsRQ675jztInjA4lRlNX+KAKzR2cLcUQVITi0pqfhmTjlu3ywBj1ohNDm3cPUgHEkWuQ2sFiL8db1wOVmkjBK81voyUqnDp1nryR6tI6mVva03Yovhgi60bIsLM4qgoqwF3aq9C9ldyTDBPdxqOymVDk</vt:lpwstr>
  </property>
  <property fmtid="{D5CDD505-2E9C-101B-9397-08002B2CF9AE}" pid="76" name="x1ye=5">
    <vt:lpwstr>8tsrO9O135jbyGCOwmwbIEwvMQetFY3b8yHc5Ovqx64nAFyGT0F54TcKnajBBbY5Nczby80KFdXeAcwIz2P2gZf1tPRWmtcRtPuCn2YdmvTtY+Wq+WrqTjSWqn9S3U82NQjMg5WaaxAubMl1QajlQ3ooTJnicoxJRbxyXSdpnrjQelAAZPSzlJl7x8QPQfensJxEB/G4Mfr5x2KLaPalbU+Gsa+gTGuMbuvpwnZZQEa+xKHWzYs9wd0kFHbROHz</vt:lpwstr>
  </property>
  <property fmtid="{D5CDD505-2E9C-101B-9397-08002B2CF9AE}" pid="77" name="x1ye=50">
    <vt:lpwstr>3IO2GnjGx6HD0RtpHCISJ5BLfIKD8BEB0AmYXKtKXpb45OgqJ4Oy2sifQ/sQGEV8eqDVdAoDRZ8Y0p9n2pZ1B9ibiB0jqmWYoFeUVhtuzcsarJsEGEB6zUC+g57U0IkDYbZTfjeKKcx4Oym5LJvUepBaBmNpynF32uUx7SmM0qA9kUxgsJN3r3WVISFj6iZk88uyKkhibb6L59qdsFkSp3vx682x0L47YsHi6ij/LHlOYFTw6KYp4tQOrjCZKYX</vt:lpwstr>
  </property>
  <property fmtid="{D5CDD505-2E9C-101B-9397-08002B2CF9AE}" pid="78" name="x1ye=51">
    <vt:lpwstr>j3X8OeiYkvhX075J6I9iW1SBJnomzHEiH1j25TMWlAftJq8T1WdvmQa46fZA7HUIluopu1CzUO0PCjtvLfP/dFomTPb2LXqyi4XdHrzby2CIxzIGotlHxVGS4NSqc6tJ6nVTexuKEElyWf+htRLtFOHfqXQpa8yJ9iso/qrdU7Dp4oKIMLqamGAyvuZSvUidc+jCXKLLlVUkH1zZcAVSPPBzDTPyAg5MDUrzZxzXH3SUxXD22Z7bHzOy1N3pll6</vt:lpwstr>
  </property>
  <property fmtid="{D5CDD505-2E9C-101B-9397-08002B2CF9AE}" pid="79" name="x1ye=52">
    <vt:lpwstr>R4ueMfdh7/puCy8F1oysdGGlc9RqbAEpHWUakcliElspdKUiWZLrVJ0H/JTb+/rQcCOLlsfTBI5AdSZar8o0wj93rZpJTftYIeF37dwbcw/fQgo83D0JRiGKZx+JDZllQ1IgCdnxs76RSPC43yLwzfVEZMVeDwvzTp8mYRgcTLrCtgnyjNMTW2UlNKR1jDbPDOBIzWkoVpbBDnQvSq+rbJBxk1F1KJMp+LQLOx1OiKlwgRi8il3WDein/1T7Rd9</vt:lpwstr>
  </property>
  <property fmtid="{D5CDD505-2E9C-101B-9397-08002B2CF9AE}" pid="80" name="x1ye=53">
    <vt:lpwstr>61uCVlXDyBZASyUL0FStZ9jnAZ602jE/hNbB7NlN8NkQOitMv1J83nDL7IfZcLDQyvLNV7ZjjAeNsQPRJNluEfkMsCzaMqRU7FZGbCRDh4b6kdWKuq8dOuMPofS/JaYbgGSUHnAitlIUkMhW63w0ZCE0hqOwIJm6kxGxsaO7lPsE1OvyfyttxofIabkGy0zLpvqZ0/COc325HjFyWbiOVt/Te0erzc8TCVrv7kL1lQM+6LPUbSP50BhzPlaGUgk</vt:lpwstr>
  </property>
  <property fmtid="{D5CDD505-2E9C-101B-9397-08002B2CF9AE}" pid="81" name="x1ye=54">
    <vt:lpwstr>e6akZ+nuYsp99x4aht5QsTWXTKuQZ2eWrXRFopJWPMVhqU2RtDDevSic2vu40R8gHmXTblJ3jgg8OXejyh8kBV6Zs8Ns2nwgcdDcrVIKg3fE+r9HfOOaaVArNWMK/0HjSFD4YWV1mtzRMkWKI9hgbF7IK+4g5T0enOjzStiLiyfPh+cpJl2vYyesztPXtZjpnnQI3Fn4RkgubqkdwpZtdxdEfkV3D29XtHIupdsOUqd0LexZ8xeny6ty2ZhHZWU</vt:lpwstr>
  </property>
  <property fmtid="{D5CDD505-2E9C-101B-9397-08002B2CF9AE}" pid="82" name="x1ye=55">
    <vt:lpwstr>gb2iFn4Z0Dnsbi4TmzA3oRvNB0/rrQntbqh3H9u2TUm7Ftw3upf7rhHYIOjak4BmnmcsyuTciYgRTjOFf6d3q+jGL/wxqevsT02D1bTAbN09IikWTJcYYE6g8eBlUbJ2reXl/kblLfhIs/AHInohR89vQmBnZ0PuPsxy7G0lL8TfwJ+s9VuOhSqP3CSXXn7ynbV+eLMne5jMWW/NKSxkYQRVNdxVLWRi5iC02xAchAw+ZWMo0kg9WNgCKEeXjDX</vt:lpwstr>
  </property>
  <property fmtid="{D5CDD505-2E9C-101B-9397-08002B2CF9AE}" pid="83" name="x1ye=56">
    <vt:lpwstr>oHWt5g6Ppp8vjlVigbkk9wRS3DZNRsIaL63sCvrWM30c7QldmxaOzcphdTvyIiVN0W9tS2X2KhSXO6mLxFZD/6mjnZoPYKtm/Zzm31KcFNryOU5rJbDgb7UynF+nh0kUuWj4glcXw15seXYztXiGcJmBGfzuxZIiHj40vv8Bq9t0GPFxiJpgEB9n4ofdz/ShHUoDBIGUOehvinTMl9goWzhy6bsMUDzfqlY0BE2FLyAiUApkZ/3VEKJKabUUyEG</vt:lpwstr>
  </property>
  <property fmtid="{D5CDD505-2E9C-101B-9397-08002B2CF9AE}" pid="84" name="x1ye=57">
    <vt:lpwstr>Kw+I48k5PSGmi6/nKhVpOooz0j2CLdX/mKpFEwsBt4Qy5aX1nhz451nJxGo/BkFV7ZADOzbSLIBCscyYvh+cn1uNy9HUP3HfH8haBPCDghEkJ6YJTvFC++CLz7vvbfLud4noQIIHP7H04GH43lZpgtLOEG3ELE2qjRXS7VW7T7M+49hpfQK8JY8lcs51f07IdzmzxvzVZqAn3E6IpSGsre8/BMeisAIt0FwLt34fG7f6nEvLyGdaPW+Jg1VFZui</vt:lpwstr>
  </property>
  <property fmtid="{D5CDD505-2E9C-101B-9397-08002B2CF9AE}" pid="85" name="x1ye=58">
    <vt:lpwstr>SKsD9CdZPzsVele8R72/xIju9V9BbMujW6dIPnbavOqPgp/8YeEHzcOtyfbCb8dE9pvnvHJLMyTZBGrOR0MRRAl4VFARPWz8QAa1LCwY2YXuQB8Qssj+09WO5Fy8cCGIB+udmTLr2aC1p0nwTYjtn0BKsd5G2ezxPgrT+de8PZqFziTK2ukFPuscUcXMp6oe/b1R2cpL/SIzREWU4mVw4JiJuV7NfHRglf615/9m/V4J93EW7bFNE1tuW7uU6lt</vt:lpwstr>
  </property>
  <property fmtid="{D5CDD505-2E9C-101B-9397-08002B2CF9AE}" pid="86" name="x1ye=59">
    <vt:lpwstr>VyXjgnYjDBcBwLPd1/MyA+5c0M0uIs6f1qp4dmb4trQ5RvonkiWVEOl2fEtO67qSVfB5p2JO9HVTVvUEZU8H6wjvVgowCYR50oztWa6XPIoGWCWlXkRFEnLfsMneMz8mlQNsucO6WGdhDJ7e8hkmReHRjqtlYk7H6az0Krh60nOi3YqgwwfuzLEfXX7Be1IwAq37QrWzkEaTNeFYaupjJGmpiTn7ITKXqNEG96j3r9zCVI4D6Be3/UzlVU1NqUL</vt:lpwstr>
  </property>
  <property fmtid="{D5CDD505-2E9C-101B-9397-08002B2CF9AE}" pid="87" name="x1ye=6">
    <vt:lpwstr>EBaPb0Pc7kmy0uDqv9s71Xs4AvDfsgumo/lNUsW62PZ7MxKeGEXbtzDaniUEKH0HDxzfKTAiMGLxO36yU5ZFfg2RGfDsqybSWMSi8BEo755/sJ5XHIaeib/inE6gqSun4t33J8jl8S5QTunrVvv6T4KOW9lOJKRyxfuUW5JUJNLY+9ZUMbpli4DbI5EoHP6PAWaHcaRT5rIONDUQba/U5LS62mk7057D75+bELnfNEHLJcnlh3pu15iKIYxLabm</vt:lpwstr>
  </property>
  <property fmtid="{D5CDD505-2E9C-101B-9397-08002B2CF9AE}" pid="88" name="x1ye=60">
    <vt:lpwstr>ZHdRt8xnBYH3l726121O9Io50PYSI87+46w/O0LGUKNLRXu1d77g9Yd4sgVG35FyNukFAmfCfst6tsfciThtmfuhabA642b0AEy98MYYK9j8xPvZNoYdVUzBXJygHuDT4sOIIegDIh269JSJldGBQQffbbrjKVdWbIevoKEiRrbJXSoaIFn7FNGIy7lauqdyg+KxPcVAMjWHajT2vaoThv7c8CAywBwW4TT6U98BckavImlDCQ+uh6WryPjeMYc</vt:lpwstr>
  </property>
  <property fmtid="{D5CDD505-2E9C-101B-9397-08002B2CF9AE}" pid="89" name="x1ye=61">
    <vt:lpwstr>iU5DW17ttFc5WJrmWEPljVQ+rSrq68uuAdX8CS4psDEdoL9W75GYnn2eBqppOfsu3h4LINxHIWFUqk40LhaVAig+v0Caga+D8554nwVtGDbNCaq2UzfKvGn+YfPVefWf9hN1y85o/rpMVfWwnnvZCxsFpoUsIl4MDOuBrmELd2bEnKpN+jnGEkLKEoN+OVNLW1WDDm8qpnwY1clmFK6TLU1dWzJiXp8i5xZOCnSMU3yNwj8vKBllB3gBYe5LiNT</vt:lpwstr>
  </property>
  <property fmtid="{D5CDD505-2E9C-101B-9397-08002B2CF9AE}" pid="90" name="x1ye=62">
    <vt:lpwstr>d763jSDURXbzvN9Nd2qspM/OITy+P69wkWTRvND+B93n6kURPRTJ6+7ELSzBbCDVp+sPcIOSweY1oT9pEV+VedKzB5rBcruwugtwNbP3GwoZKqVZ6DW7BqOyyozic4sNeeP+9+rZdEi4Zg+UtPq6BA+HejEPQwficAMlKPpSZflGYQxMvDxUYKO/rBEbKXy+kaDyXmBcdlh0XMXvRszN7IBNjhFADksZB6o8lDyk2+X3jaMHYpOa616hydFc6iz</vt:lpwstr>
  </property>
  <property fmtid="{D5CDD505-2E9C-101B-9397-08002B2CF9AE}" pid="91" name="x1ye=63">
    <vt:lpwstr>vcVZBTtG4PnAzsFRvcvIaf4dO/AVSHSXu+pYgUB+108cxsgInnto0fnbl0zzTzWNkRQSkQCaMRX6tN5YhlPIqxyMM6wyXVheg8VygAFSrSWXxhgIIxKirF+9xrOuZLQnIXbfo0y6tb5Pr/eE4z8g+SmPKY1Vt2iAq4utSC2laR0hW/WCBR66QkqvLtALR6rWmUj57Fr4kwdnyzCmLQe6Zan+6a4S4bJuLsngs5sFZ2DsvoNLIUy11eOjXhTqtTN</vt:lpwstr>
  </property>
  <property fmtid="{D5CDD505-2E9C-101B-9397-08002B2CF9AE}" pid="92" name="x1ye=64">
    <vt:lpwstr>qYXp0E+flpJiSles0BUkm3XVdOQj6aIUzTg1v87UZa0YUPc660Pp9SwN4nxnKVruEMeJ0U/OfcQmh0z8hoLRDCp5nNv4Np5eLkZFEuy21YtrFm7cNXKwTr3K7Jf6HeFuOLPRMOuOKl54n1sc3w4HD6EYyPHerExJgXHJvVIBZsDJv47OGtl2BAaiC3JgpmACMzM7MzNf4+p/vVmESqXu1unlEbqI4SpebrsYOJ3kPjeZf4724GSqtSnfQS0rIym</vt:lpwstr>
  </property>
  <property fmtid="{D5CDD505-2E9C-101B-9397-08002B2CF9AE}" pid="93" name="x1ye=65">
    <vt:lpwstr>W+CT6o+4vQdzf4zbXGL9mT7sXJIimlbLXAa6BpaYveG5RjUMfplPErVAD76sZHt7ArFqp+nUYL6tGJmV4qcNxxSQk1rtP4QMFaFcoI/VHb3bmKpCGh9e15eHN+jVpDnH50Iih4C4Lt/e4TMKWS+ppGuXMby3JasaJS5aNkkePx0PPvBgWIDxs+3wq0Dy614qn0LsyAIqEveD1G/yOWTUyenmw15FRFER5AWhRBWwS26uMCFnjbuODLEmacgw/Lo</vt:lpwstr>
  </property>
  <property fmtid="{D5CDD505-2E9C-101B-9397-08002B2CF9AE}" pid="94" name="x1ye=66">
    <vt:lpwstr>Qn2lLqI2yc1RNlKjcVaO0XjtoHirLRcxDLUaBz7w5AVqrHn7PHX3VM9+RBuAIK8R79LA22DVZYPrVut/UHm1gzSgXpWr8RZc7oRkL/hEXQ89DI3MOgJo1WH8/vnnGoViIz0u40BNOR7qfqGS9gjS/QevGNigQ+4OkzqHBuf5Xkuuonc5pnwEyS0wMzMY2CzI4JXYNxmxiDmk1037w8iyw84u80Gcj+cm+8YdVhWmuXIn42WXurwrTzyit8TwdYY</vt:lpwstr>
  </property>
  <property fmtid="{D5CDD505-2E9C-101B-9397-08002B2CF9AE}" pid="95" name="x1ye=67">
    <vt:lpwstr>ejTx9UQjrNxaHm/9gdb4GbNBgkW934n5DC/af3KUZoNIKLsIKUR9pToACOoOJ3gywotX+jsIft148QZ+bkNs4zFEfOYeSxyfOJ1wRVtsbFOT8FDdTvlClOludk1umE9RSDA71ASFv25UFi7Vz9HLSuSamVDV2huTYY/kq8GduZtbM8ctOmiE3akSWtZxqwniLhvlMIRP1g3CECqvDMqkcKs5IjfH6dVkHP65j7A99+awQWEOKiEUcbwVoHmKeW6</vt:lpwstr>
  </property>
  <property fmtid="{D5CDD505-2E9C-101B-9397-08002B2CF9AE}" pid="96" name="x1ye=68">
    <vt:lpwstr>RdwPmpSHiT791YUAJPgFFPBSoWYtMOIMTOosIj8WhSBhJ05KTwPUBrzkQgdOAV1c/xyO0fWacoNwoXPtqtSc9clGRDXgQUaQ8WXjwvjNfrPLie1ZXYqq0RtcBbcQ/9KpeQb2VaFH4hSXUieKYP3sF8th3GncT88UJMJCxyS8Zf0geueEub5pKOeuo5sheDVGAIYKR7J7GB5ZMnxxpiEY5qx13twB6WnvXDvBRl7l2ew/8zZi7zYntu7fIkGlqgs</vt:lpwstr>
  </property>
  <property fmtid="{D5CDD505-2E9C-101B-9397-08002B2CF9AE}" pid="97" name="x1ye=69">
    <vt:lpwstr>kFR/fnyQyp/7WDRxcGzqCHXQmoo+VkT5Je+iP2mkjbUeIFIX5Dxq63UJgC4zOUBihTUL8SNQtGYOTftYcXMxuxcKXKAANu9Ea/2RmBCq2l5Vebzg3zrTPANjgRMrR55VX2i/q2aTfOdTzEJO5WLHGWLwWk+F3E2P923N5cl51OfkH3aFbhVUsnawN0yxhW7+T6DicIEzr6oQVC0iJ3L01IutoVsOLjOEKPZtzyWFnxsZEvAnAeR8TNgvIOHJMWf</vt:lpwstr>
  </property>
  <property fmtid="{D5CDD505-2E9C-101B-9397-08002B2CF9AE}" pid="98" name="x1ye=7">
    <vt:lpwstr>Un/ggu5nQavLv59AkBwp1jS+wjjbBjv69EIHUwq3zAKCr7sdtnza+Y3bulRAayyXzZR5OHNOCuTLLx9OqlT8LhuVn7p9WP0zmiqO89qJUK8i6QGGXe5ABNowGvDsxL8RPIP2A+oKYmIom9M8PRdyK82WH8l3Kx8wyOv9eCFiu7pD4tjFU+L1eQ8Ct2uag8gGbV/2z4Yyqd9tNVYFw+0Ui8BOX2IyqFl7WgOP/lRCu0VrfBEmQhVYDkE9a3ywc1M</vt:lpwstr>
  </property>
  <property fmtid="{D5CDD505-2E9C-101B-9397-08002B2CF9AE}" pid="99" name="x1ye=70">
    <vt:lpwstr>UedUN2sEWCbQj8MY3PUvTS1WCMqt6AFYHGy1tWApiaQCsgfQoqtJs3Lh1f1Czv+DHclgf0WtcdpCt2XQ00CJNfQoXl77IToNBUR+igebR6ZBRU/aiezdUJCUrfT/BAxpHs1y1H1eQ4ygMHH1wBuZgc6TNshQqt/vg+8jC2jlPbzbblV+GHJTRW7lmLBE1cxPZDlD9wJWGGxmyr7w1GKDXitQEp49NFhc+YzOM/Ti/amRakhYYo6L1cy9oQYdLWr</vt:lpwstr>
  </property>
  <property fmtid="{D5CDD505-2E9C-101B-9397-08002B2CF9AE}" pid="100" name="x1ye=71">
    <vt:lpwstr>mSdIt8pEN6EL06V4ERLXDIJ4Bgwy2T7YwKF1LAYZFw85RD7NSpSr63g48hB8GiGRt3ruGGxnIJAIXHSG0btyxbqjUnizUmiRQ2sX0kD3PJ7aB0YZQbytfdTB1UMKHncgx7IsDOGCae4Tsq404WYSwELE/DADbTbC29ikwf42uSocOOni+vKbbrDQsQAEI8+P/fx5u2CMi/kka0lJFtNS3nFRN03iwirpYuuoZCl3CM0Ipsyy1RjodHnH51Mip4k</vt:lpwstr>
  </property>
  <property fmtid="{D5CDD505-2E9C-101B-9397-08002B2CF9AE}" pid="101" name="x1ye=72">
    <vt:lpwstr>4YI1KjA28OPmY+KTT/pgTwQQtIpQrg347DppkpR/wZPt7u8x632WvZLhrKA5aXJZ7GMD46EFvsSAxnvnaCAX5nJ0+YCqOqjYv75cgs8qSHbePfqZK4ek3mupp0WckEcUr5Yvy07E+In+y/xELUk/N8dynrHvmCGfFhadhtKkGL2iB9+u9LkUsxMFnE0Pifda4PVZb58OrCBLrV+EjHshpSFgNjTOlQpzOA9GoV6NlmljYxtNVp8BuAwEb0tGES0</vt:lpwstr>
  </property>
  <property fmtid="{D5CDD505-2E9C-101B-9397-08002B2CF9AE}" pid="102" name="x1ye=73">
    <vt:lpwstr>CTuiG5ji1bNOA0U77J908fxW+P2l7lCKNTo2YVf/6ryhDp5Wj09/2dmZa+SRrClXKPQjfiCfdKx8zrkD0KefysFaXPudaBW+XZBUhaYDymiByNjhraubCORQx3bagTjUhF/J4cBphxdkQuJgTE7KvFA0CeAKX6lXHIZIfuFP4mqoj+yeoWXB7et+L/PnDKj8uftnPFhIiYMYWum4LLmVlAJXXhxC15UupmRI+ZabJeWJv8H6+oSj3FPp2a2NkE8</vt:lpwstr>
  </property>
  <property fmtid="{D5CDD505-2E9C-101B-9397-08002B2CF9AE}" pid="103" name="x1ye=74">
    <vt:lpwstr>CLAtEfsoOXJmjCeEhm9NE+3FePk9f9wjLp7j0tzGE8l383h7ASgHbNsNuhLNk49Tu4WiDT6Kq+5R7E1B3lWbRjGTKUdwL79k1yVFMFokq+tztjqvUwdhOFHNdFHOFYs6eollOEd6FEKX+D6fcjYiWi8JzuDY+hPC+MGW9bjV6l8Od5cClOoAiH4CtNoRJyKtZ6FbuJJ79UXpn1u19B9ebMYNEn5jmiDI7TeiOQGlaNfUoJUGrLgvxUYv1BXBDEo</vt:lpwstr>
  </property>
  <property fmtid="{D5CDD505-2E9C-101B-9397-08002B2CF9AE}" pid="104" name="x1ye=75">
    <vt:lpwstr>rIFMdcPNAk3bX0EqAIJc6rFOg2Xs5RJ0ppBwTvS6mUSoZY8OG8KuXKEa23YDACzmVdouPMrHI/wiVP5idkKcpePMi7XnRK3q/YX7oXSb8wstor1YunTOthLWsUSb4nlmDvvsXE7iJJe8L0mliI8Bqmg3jwsijGOTEYBtJ54XZehbtVMOuFg/nrlBJ2t1AkpxqeP0NatW1azatU8Qhvd+RJJ910HVezKq3BC0eN0FPnDvBEUb1w2pUIClSeFBBlr</vt:lpwstr>
  </property>
  <property fmtid="{D5CDD505-2E9C-101B-9397-08002B2CF9AE}" pid="105" name="x1ye=76">
    <vt:lpwstr>zXJ5OkXNMWmaRvlwqMoBMaNmj3EFJtuXqpCnCvJVMk86djFnujmQVtQmIRtQ0+dgENtOy3ytrHo61Ee9y2zpoxHLFRpa16iuSM+R2OJQiOnwMsFRmVthlXX1yXYfzdBPv6o/zU2xw61ha8zPkohtjAtu6T4wk2gWtKKWnNrvWlVMdU1rGVLgqQCDs7CM9p1vVzQlnzmZvBVRSurJwy+Hu0a8k1KfrEbccyCejEct9InLuWJbrROmkAyn9+VJMZ7</vt:lpwstr>
  </property>
  <property fmtid="{D5CDD505-2E9C-101B-9397-08002B2CF9AE}" pid="106" name="x1ye=77">
    <vt:lpwstr>hQ6HrooWn35DSB/q5lMz8bEH10PCmEIfvpUY8vJ0aY4j2V8RFcpVVuUWYPhuCf9qFU+Q0Jlfsye2e1NoqSCgrL2FOyM5YQPlpYcrvwwAXZjUsnkyooCYOG4x2VQdkO/PKU0CvuWjugLJnwC4i27Zaurzgriu6Dk5gHD7fgYLtkELCF6aL7T5L4+XnyHI7X+x1hNdrqLn5q/XzpyYO+H5nNq7JKg7ly/k0keG9b61uP+CjPsalwZIeaT+mTKQxeF</vt:lpwstr>
  </property>
  <property fmtid="{D5CDD505-2E9C-101B-9397-08002B2CF9AE}" pid="107" name="x1ye=78">
    <vt:lpwstr>QeRqqRnhYiKKAwvz6/N7ar/slpscdY/siGbk51hmnMbu16rhoEMi+6jaqaeaSX4WoDk7FlLbgzueFP2dNleOz2xxfuN4mBIAYt6Xgon6wVFaMoG6Z3bhpsLwThSq4/Yq4vnIAt67iGVwoBV0EujFWLm1pANsPOkOz4S+W//cvrtse8obB9n9dfOVF8AGkKeGD11Z0qBXGDxzOCxB4oNUStNxbWjzpgtVRTK6zkFVXeGivVfk47IoVKkm8PpnXUH</vt:lpwstr>
  </property>
  <property fmtid="{D5CDD505-2E9C-101B-9397-08002B2CF9AE}" pid="108" name="x1ye=79">
    <vt:lpwstr>+9iizFa1Q8ehq3YtKxvtXmY1qjKurfX2WNcZoVqYmvJW4F011sM3TyxvFo5p16q+8QeptmKVss+VVu1KfXkVweEqCBtWQ0twdJ+rY+YA2gMbhkPjCvOfZUBPRjgJOE3nDvZUATrUPvCulw14TJxKbwlRTJzLPzvvg7KTZfomlYt96pRzBBlOEggTA0mgqmcootTjLzIP2pZPkHP+7gjg4ufSUszWsmzRy0aRBJMpNe8qiE4AJAc08aKezYpO5M2</vt:lpwstr>
  </property>
  <property fmtid="{D5CDD505-2E9C-101B-9397-08002B2CF9AE}" pid="109" name="x1ye=8">
    <vt:lpwstr>sMy8+ZQMxgtSq/j4Tc2dGO9a8nw0Cf4gaj1gfdOWkYNmAKDEfvglbDwSFLu7lU+zJ1BIVVgFk+KElWXbljZ+ZGMy47H+9H0wZldxyLW0TOKSaWRlzMKr18VgkmgSS9OokRsT83H8WxiCFKpY+54+OoWg9UBFXg8TJYAIVFRIOQGEPJW4orHPVvwf+o3hrXtbqw731Z13QDaC6g08kWa6NIwQfGJ35UtKI3R8JMc7OjSegR6Y48QBjVtoHQMvRmg</vt:lpwstr>
  </property>
  <property fmtid="{D5CDD505-2E9C-101B-9397-08002B2CF9AE}" pid="110" name="x1ye=80">
    <vt:lpwstr>mTBdlDrxCgFBEbnnRRqW10rgMvYTld7GKQ6qonVeGVonMEXOU+YyEtt9oj4jhh3L+LEZ+lCD8Gu97zWBo09dJlCkCXhU7dokEgAMgC32+buwumq4UjMU/jizt1OMV9TeBRla2Uvnwsoy1ntjbTw+YsqSkyr4yTSn78cFivC4F4jKJdrSl1ayIN2jInlywE7b/ezsqDLtONpPm7NJZlBlNG/+1q8rfBP/ttJsufpocwGqyRIBUxsOKziBV3HoT32</vt:lpwstr>
  </property>
  <property fmtid="{D5CDD505-2E9C-101B-9397-08002B2CF9AE}" pid="111" name="x1ye=81">
    <vt:lpwstr>fWr+84v7ck+WpLWzXrwgQCB+eaEaSc2mxORda60L6gItiV/3tiiH/uXN/0xZs3KVsS4xE6XRrdTsQ4TH+EMdHFA5m6/PvejtUaH3eRV2wHUWR3FZnrgIKsn0WoAcC8667qsC5fSEj54xcj/hn2/be8cjfNOPEoCTsGeBDlVYfL7W3UmYTUMZXlUYu/PrJVSfWzUzcw1eU1l74lAg+Thu8YVmBiQs8pxO4ujEHNLS2b4oABt9LI0Zk9WX3Xm8DJu</vt:lpwstr>
  </property>
  <property fmtid="{D5CDD505-2E9C-101B-9397-08002B2CF9AE}" pid="112" name="x1ye=82">
    <vt:lpwstr>iUhuw72+fz/ZA/ZDtRo7TxpdEovOWeSXUPL0WN5yg+PH5b5wC8upoXFwdnBCYeASFNxja8aq3ZaAoZBmRRGKDoieVgkWBajQx0JUJQej8oo3SsdP8a0PJhHfmpSXw7dsGb94lXRhZxwc+oB/e938ObP8v5EQFdpxApvcIN8Le7g8mz86A07z+NRY/BjhKJBgzJ38MfB6cDVLBxRzDxYrpQTfsBiutSKwURAN0kQnTG01Lpo41Y/10/Sf/ywA5Vq</vt:lpwstr>
  </property>
  <property fmtid="{D5CDD505-2E9C-101B-9397-08002B2CF9AE}" pid="113" name="x1ye=83">
    <vt:lpwstr>+MnOkzfJO/ua/HHOa/cRF9FhX8em6nkfAPnmkV29rfBnSZJT4ocS+MgJs/64uAAk+QqamrmyGOtXTVyKXFmavmlR08ug8CwgGTIXlw5BOmjigHQ+cb3QZMjX6wJ1mb8gDxa0/iIRw9Rt0a2y55kW9qngjiUz8ibD95faYPjsbCAxzEkYmZ0jFpz+ItUBxyCUm6/Z/d6A/MOCz3pAV0F3OsVGZeVm82ZtpXTt5hpBJvNkSWD0qDISXnL7nzMxKPZ</vt:lpwstr>
  </property>
  <property fmtid="{D5CDD505-2E9C-101B-9397-08002B2CF9AE}" pid="114" name="x1ye=84">
    <vt:lpwstr>jHMFeopmQk9Z/V/VTmEmsaew4ZVmLmspSjcOioGAkiRuHi9vOIqKwuh1DfpXL6mn6GTr2INXGyqoRxyQAKyw//wFjt/joX9Fh8Fdqw6Jnt3SlnYHpHKOUEm6F+3WuSk33cJ56xht7EZkIcf7ynxWGDJamWwsZogKTM3XtcK0W46JAZfVPHArj3uQ+plUmoUrfszXesstfIUUv5kE0AmahkUqoV4Sp8MzEmvQsf0KlLGX6FhDRTmPu3NnZz8CUpe</vt:lpwstr>
  </property>
  <property fmtid="{D5CDD505-2E9C-101B-9397-08002B2CF9AE}" pid="115" name="x1ye=85">
    <vt:lpwstr>XzK/XUmPeQQrHAMiOqRwwg8r1wlsNooR2bfAs8WR7gyENdBTbw3aR4ig3l4XieUXFOfRLBxbBonQymU4zEdBWEEmMTfgt3+xTXWefx8rUKsEqJBhjxH7XHzWv8UDP795oxWSGXM6IB9Jjj4K94lu1UaSeY3yUp/KSdKADXMvTKaisCdyvg6KokCZ5myakJcGMQET/ViNABsRdRmQjDR9L+SY0qEwH9gFGqtIOg5o1EzUQiIoTf+uTl7f1e2wUCH</vt:lpwstr>
  </property>
  <property fmtid="{D5CDD505-2E9C-101B-9397-08002B2CF9AE}" pid="116" name="x1ye=86">
    <vt:lpwstr>ZIjqpZQLXp6Nr2wqGwmJUewIOyXmPXAjg+9pdY3ZSdlMvEtmdRrPfEx1dZDVTP6gnP4+fLxVdeKvZb7rPQwh0oqniP6KMJAnnD+h34XCoDefqmt2rTOvMb5dWl5MTH/BTds9jfhlvf5mPe7RU/91gUGrKw4YRBiCt6HawuZKuifKMzMVtO+EfgLEV0jyw0Pnpt36aMuO1x7oodKyUy+Ugt06N/a0OHC0AlmSjFgyfdYOZF9TXioC906Y8kjASJ+</vt:lpwstr>
  </property>
  <property fmtid="{D5CDD505-2E9C-101B-9397-08002B2CF9AE}" pid="117" name="x1ye=87">
    <vt:lpwstr>Vd4BweUy3JunAFjMi5B2LOei5yS5OtFJCPRVI6yq6az1E0beudMrjtz1CY0MWfw7PiUCOPAmRsoh3sjN4lrJ1IZivuylSugDSnSurIENoTsUVqYzSae6shzfoo0AHNrNWzCALEUQOOji6jd9lSrmtfcVVDoUb0zMsdqshURbXSqtbwVj23zu5zpQahxvqKCBu04cE/udys0nJWW32GCvpS0P1d1BtxjIoh5ghxCftp4xZXPlfS+jemOQxl+HcO1</vt:lpwstr>
  </property>
  <property fmtid="{D5CDD505-2E9C-101B-9397-08002B2CF9AE}" pid="118" name="x1ye=88">
    <vt:lpwstr>uWTnQ2bW6Sx8//DbXnqlAICwEQdqXI0xMJFz4zyulxpiH+QZ9kZRuiLWAPWaXbo6Ofxuu/r1aBYuCklmgRSMJA3B43xmkm7IdzmtYs0oyqQDJSirS/ZyE/FlT99wXSv83lJom6AjyKHR2qQCxvZn4PtIMT4eApWKdTncz/yskbvb3+7iHix1dcCMJb/qejiD1mZWanm7VA8f3yR0I1ZknQT/HL0dVx4+0DMx3MtJ2HKdsu+TykWBuVBCP8xFP1X</vt:lpwstr>
  </property>
  <property fmtid="{D5CDD505-2E9C-101B-9397-08002B2CF9AE}" pid="119" name="x1ye=89">
    <vt:lpwstr>jUqqVk882nLB9PExFOn73oVKXDzmtQyirOD97Fptomg6JAj7pLmb+psIxpv3mXyB1DzIg0yT9/Io4cKXZQnkt22kexfAChAOQdJGQWwneYRh3PJfyPkbk/I7ZsIzqaS6cG0KvdoqGoNWQbW5ARwY4Xe8EqQ9x+Z/Lf28Q5/CeWtjZbAmJtyTGWk3zCRTI3mA553Hv9td4Exw020rIdHMLyllOvpFCt0ahQHrV6drykj/OSaU2VRbJq5Cxon+l9X</vt:lpwstr>
  </property>
  <property fmtid="{D5CDD505-2E9C-101B-9397-08002B2CF9AE}" pid="120" name="x1ye=9">
    <vt:lpwstr>rymoKRiABjaDmBUdaJKZz6du54XUJYV4UxoIF45/8yW0Dtq1LSzMOCEEIAzrJe0rMi9/4O26tvVvVeWgxevwsKnlef4c/t0CJC2yMJtQj279Hq8PFjI9JiQsOqUy8cPok7x7Px+LMIHcn4Mz5UYep5Sz2SVaJYUnptcA12O7o6WX4qbX3CLHWc/M+diC9y51U5jcWUZ145OyOkr9uQ+y+3CBL/U5alQQxsU595OLfRogaRLuMVlObJ+uNQtp4RD</vt:lpwstr>
  </property>
  <property fmtid="{D5CDD505-2E9C-101B-9397-08002B2CF9AE}" pid="121" name="x1ye=90">
    <vt:lpwstr>GKs7L8y9iZnw8kT8ycn+tl9uV9t9e+ur4vLRxeCiyXJU4uAVonrMIWfwiFpg2xtOQLdxo5eN7xdMdMBtRzSB3UagaRNXXmsA1LVohrfI3v7g4Ex7cyvWvVY6OR5QR0eqIKeok/4azx82S3VjA/3LFxC15Bv+Hv66QvyY93s1mXQjArRfg6zNuCKksw4jBdadCnF5hdl1sx7HvaBYN5V4Ho0xrcZHWqCqAGyDFJoOaee9JDVYxM0qo/drNefGaWj</vt:lpwstr>
  </property>
  <property fmtid="{D5CDD505-2E9C-101B-9397-08002B2CF9AE}" pid="122" name="x1ye=91">
    <vt:lpwstr>VNPeQjMy4nHcVM1EJCNWh0ViU0WU6O1GbDOZtA8dKtkcyoY213d7JRhUP3DbzV9GUQ0EqExYAw3Wsrtt/MsTGj+pid1oULO8YOSPN5KTaAU9anD1z9awE83Y7m7jeCnGutJCBtgo8RCH9mWlOqnUzxH9cqZ/G2ntCf1cmGSoGYCrLWImfTT1YRXF6PIcLXheekmbA3+gqnDxmsN2Ml+/+sQjzC21rjJuBU/AaGNwZ40e5YpWwIhZo/FkZV/GXdA</vt:lpwstr>
  </property>
  <property fmtid="{D5CDD505-2E9C-101B-9397-08002B2CF9AE}" pid="123" name="x1ye=92">
    <vt:lpwstr>prO6e3zB85juhEWJ5auttBZ6+Bcaxduizvzw8Gtou3kXArylGD9z1oQRXC+8Sy8LFqX2S6+51gOTlZahjr4lHzJAUUZOV7NlrtJzoeXpi0d1wsKOhDVRizHloL8AQ9esOjtIHK59ksVd7fYquKMCQFU7yFv69Q9kyrYVoqn7cd8aU4EUO8kPWs+T/ma5iypqTUh7mcUUvhHGg6JcKzIoKxUHlNyAJ2dJPuX9VmxemktdsszOxjEXLPYWgVeFKh4</vt:lpwstr>
  </property>
  <property fmtid="{D5CDD505-2E9C-101B-9397-08002B2CF9AE}" pid="124" name="x1ye=93">
    <vt:lpwstr>rD296RVJIQH/7HLU5XeJOlEDsWEe0UbAmuntDemURBb6S4dLZFIEevh46b9SrMOLHTuk9sP52R8m1qKT9Dof6Mp33bRyPbbDrYu9LG7Zk/Co3LtTv6ZC42K8KsoyZgFvFe+3c+cPF3xhlwQ8b7R53n6B1O7x6eH7Du7NPRyPbFqL66Jw42uanQW7aXJscUNXmnf6APo+F4K/3Rfwy2qDqoCMf2+8WN/NKETqXcPR7AENNEhNQPUzEmQWgGzTO0v</vt:lpwstr>
  </property>
  <property fmtid="{D5CDD505-2E9C-101B-9397-08002B2CF9AE}" pid="125" name="x1ye=94">
    <vt:lpwstr>FEkT8eTJqspyOnxQ1V0ZGF0cdrsFs/KBEsPc2hTQXb93jBlAnhczZqbOGKGTxMxqQ53fWepiqh02Az9kp0aBEZQT0cV+5f/6TP9YkhhharUVlSznS9u8bHxRCmur4qrCKxL5+IIHoXsHwY0axhaPNwZGPY6QS/R+fORWQW56b3dbFVoFpRIxLP3zymB0JBL27gyQgRsskKaSlUAR9pxx1NxxypJRPbA41r9NbC2lo7HaP3UyRIYgmcB77h4L4HV</vt:lpwstr>
  </property>
  <property fmtid="{D5CDD505-2E9C-101B-9397-08002B2CF9AE}" pid="126" name="x1ye=95">
    <vt:lpwstr>jKOjeBSMiSap9mKUsBgcXh6SkPSJkpBcjMhEzloDheaP7muETMATrSEqmIcqS3mBBfARomCqW+52ivH4r0rphVmJe6K0ls//Heh7GouXD5ySyykaK3W2Gcv+rSwIHyHXo5qM4SQK9tmPYoz2OVaRj2luQL54kzVV4E4yoC8CtCDHA6reSrvdBkSk/nnPZ523NYnMz7WdQtv98m44T5M88KbpmF/if2llYeePgeXWASmXnlw4a9TE5Xz9EcF9USk</vt:lpwstr>
  </property>
  <property fmtid="{D5CDD505-2E9C-101B-9397-08002B2CF9AE}" pid="127" name="x1ye=96">
    <vt:lpwstr>9kaiztIdzFOjgMdlPKm19JsE1Kw/l/Fg2zSn33L2rH5FNeMhz6uiLfBsW2h6telYVDMIgER6YgIdJSy86OHXXol3GggX0heDgiV5RIFe2b7aSC88DnMqMhAWr3m9d6SzIhT0TUg/PfJYEQyabGnRm335K99n3g5lag5ckcqzevBARQK20jTWaJbK4Qii31yUbm9FhGFx+S4AH3V6Lvhm3W+RROYa+x3AVYXvl6mgpKhCXsKfM+t1Rp4gKxQgOoE</vt:lpwstr>
  </property>
  <property fmtid="{D5CDD505-2E9C-101B-9397-08002B2CF9AE}" pid="128" name="x1ye=97">
    <vt:lpwstr>UXh05qdeDMcO/ZZuzwu1WjmoUmFB7UChPIj1b3wn0dGNMV/5OrIhdqZKOXLbrRepzmtK6bGIdI5NTNwD20ZseRGzFhHP23P4BfV0nWiueTf4SelQsu8GL/YCnssXEEoUqwlkGWqqoW5RApD86l6wioO0Ojy+s3mAaCuNg1WrtQ79gj7tF1/ebZ5LPSQ8JEWtPteZ41lRiKHNffpip/tBnNAHDKyB7tS27ztYMAUrDLWgOxyHneeqR8M/FPxdx8O</vt:lpwstr>
  </property>
  <property fmtid="{D5CDD505-2E9C-101B-9397-08002B2CF9AE}" pid="129" name="x1ye=98">
    <vt:lpwstr>QwaLjf8/ZS/AhtfUGZmviURAVITbsXVTNCc6Kria2NZe74gHgPclAG3O7eD/U0KlVOzNaNvoYw0n/SIY0267aRBGoJ7vd9g43GmpfsosUJZqhQguLpnzUfAIZsMJTQHQHRKfDeq+j2magymG0JFIsbDQx4KITtiasMHsvWEuvHFo7NIdLPJwQphA80+68/Bh1bv8oRTomacE83Iu2FXDU959cGjpJJ+ul7tgcDBZ+yY6mLJlVDWyjG8m/gbkvS3</vt:lpwstr>
  </property>
  <property fmtid="{D5CDD505-2E9C-101B-9397-08002B2CF9AE}" pid="130" name="x1ye=99">
    <vt:lpwstr>BZEakytC72NC/LtY9Fhjtnlt2QGJpW+/dzhLtd4k2uFbVQI32XamFaCGC4AhpHzOlm0T8XpKcipiN81/IYLakJokcVD748cPE9PzB6yiN3fhKSco4vE9gFmKiq4eHWTeOa00sXJMG1t7AT2rwKfKgaBIlTnkYzHhrdqtj40HolV+ZKexEXx+Po5gFkGPvKsnggB3rHu2doQQiVt2MN2+gQnS81oRru2MknmluTQqXU1KP1LgEE+mwFuQvGDe5BG</vt:lpwstr>
  </property>
  <property fmtid="{D5CDD505-2E9C-101B-9397-08002B2CF9AE}" pid="131" name="GrammarlyDocumentId">
    <vt:lpwstr>4ef2a6b8-4d6a-47f7-a1ac-634974c9ab22</vt:lpwstr>
  </property>
</Properties>
</file>